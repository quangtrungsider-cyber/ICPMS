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11" w:type="dxa"/>
        <w:tblInd w:w="-1205" w:type="dxa"/>
        <w:tblLayout w:type="fixed"/>
        <w:tblLook w:val="0000" w:firstRow="0" w:lastRow="0" w:firstColumn="0" w:lastColumn="0" w:noHBand="0" w:noVBand="0"/>
      </w:tblPr>
      <w:tblGrid>
        <w:gridCol w:w="1818"/>
        <w:gridCol w:w="2020"/>
        <w:gridCol w:w="1818"/>
        <w:gridCol w:w="1010"/>
        <w:gridCol w:w="3535"/>
        <w:gridCol w:w="1010"/>
      </w:tblGrid>
      <w:tr w:rsidR="00D3283B" w:rsidRPr="0051122B" w14:paraId="22A39B68" w14:textId="77777777">
        <w:tc>
          <w:tcPr>
            <w:tcW w:w="5656" w:type="dxa"/>
            <w:gridSpan w:val="3"/>
          </w:tcPr>
          <w:p w14:paraId="19779D66" w14:textId="77777777" w:rsidR="00D3283B" w:rsidRPr="0051122B" w:rsidRDefault="00D3283B" w:rsidP="00A26EB7">
            <w:pPr>
              <w:spacing w:before="60" w:after="60"/>
            </w:pPr>
            <w:r w:rsidRPr="0051122B">
              <w:t>TỔNG CÔNG TY QUẢN LÝ BAY VIỆT NAM</w:t>
            </w:r>
          </w:p>
          <w:p w14:paraId="1CDE24A1" w14:textId="77777777" w:rsidR="00D3283B" w:rsidRPr="0051122B" w:rsidRDefault="00D3283B" w:rsidP="00D3283B">
            <w:pPr>
              <w:ind w:left="-108" w:right="-108"/>
              <w:jc w:val="center"/>
              <w:rPr>
                <w:b/>
              </w:rPr>
            </w:pPr>
            <w:r w:rsidRPr="0051122B">
              <w:rPr>
                <w:b/>
              </w:rPr>
              <w:t>BAN KỸ THUẬT</w:t>
            </w:r>
          </w:p>
        </w:tc>
        <w:tc>
          <w:tcPr>
            <w:tcW w:w="5555" w:type="dxa"/>
            <w:gridSpan w:val="3"/>
          </w:tcPr>
          <w:p w14:paraId="112FEE69" w14:textId="77777777" w:rsidR="00D3283B" w:rsidRPr="0051122B" w:rsidRDefault="00D3283B" w:rsidP="00D3283B">
            <w:pPr>
              <w:pStyle w:val="BodyText"/>
              <w:tabs>
                <w:tab w:val="left" w:pos="-150"/>
              </w:tabs>
              <w:spacing w:before="60" w:after="60"/>
              <w:ind w:left="-108" w:right="-121"/>
              <w:rPr>
                <w:b/>
                <w:sz w:val="26"/>
                <w:szCs w:val="26"/>
              </w:rPr>
            </w:pPr>
            <w:r w:rsidRPr="0051122B">
              <w:rPr>
                <w:b/>
                <w:sz w:val="26"/>
                <w:szCs w:val="26"/>
              </w:rPr>
              <w:t>CỘNG HOÀ XÃ HỘI CHỦ NGHĨA VIỆT NAM</w:t>
            </w:r>
          </w:p>
          <w:p w14:paraId="76D9F547" w14:textId="77777777" w:rsidR="00D3283B" w:rsidRPr="0051122B" w:rsidRDefault="00D3283B" w:rsidP="00D3283B">
            <w:pPr>
              <w:pStyle w:val="Heading3"/>
              <w:rPr>
                <w:sz w:val="28"/>
              </w:rPr>
            </w:pPr>
            <w:r w:rsidRPr="0051122B">
              <w:rPr>
                <w:rFonts w:hint="eastAsia"/>
                <w:sz w:val="28"/>
              </w:rPr>
              <w:t>Đ</w:t>
            </w:r>
            <w:r w:rsidRPr="0051122B">
              <w:rPr>
                <w:sz w:val="28"/>
              </w:rPr>
              <w:t>ộc lập - Tự do - Hạnh phúc</w:t>
            </w:r>
          </w:p>
        </w:tc>
      </w:tr>
      <w:tr w:rsidR="00D3283B" w:rsidRPr="0051122B" w14:paraId="031EC6A6" w14:textId="77777777">
        <w:trPr>
          <w:trHeight w:val="337"/>
        </w:trPr>
        <w:tc>
          <w:tcPr>
            <w:tcW w:w="1818" w:type="dxa"/>
          </w:tcPr>
          <w:p w14:paraId="798DACEF" w14:textId="77777777" w:rsidR="00D3283B" w:rsidRPr="0051122B" w:rsidRDefault="00D3283B" w:rsidP="00D3283B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020" w:type="dxa"/>
          </w:tcPr>
          <w:p w14:paraId="4B3049F4" w14:textId="77777777" w:rsidR="00D3283B" w:rsidRPr="0051122B" w:rsidRDefault="00D3283B" w:rsidP="00D3283B">
            <w:pPr>
              <w:pBdr>
                <w:bottom w:val="single" w:sz="6" w:space="1" w:color="auto"/>
              </w:pBdr>
              <w:jc w:val="center"/>
              <w:rPr>
                <w:b/>
                <w:sz w:val="16"/>
                <w:szCs w:val="16"/>
              </w:rPr>
            </w:pPr>
          </w:p>
          <w:p w14:paraId="1691FCAB" w14:textId="77777777" w:rsidR="00D3283B" w:rsidRPr="0051122B" w:rsidRDefault="00D3283B" w:rsidP="00D3283B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818" w:type="dxa"/>
          </w:tcPr>
          <w:p w14:paraId="7996FC97" w14:textId="77777777" w:rsidR="00D3283B" w:rsidRPr="0051122B" w:rsidRDefault="00D3283B" w:rsidP="00D3283B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10" w:type="dxa"/>
          </w:tcPr>
          <w:p w14:paraId="30653035" w14:textId="77777777" w:rsidR="00D3283B" w:rsidRPr="0051122B" w:rsidRDefault="00D3283B" w:rsidP="00D3283B">
            <w:pPr>
              <w:rPr>
                <w:b/>
                <w:sz w:val="16"/>
                <w:szCs w:val="16"/>
              </w:rPr>
            </w:pPr>
          </w:p>
        </w:tc>
        <w:tc>
          <w:tcPr>
            <w:tcW w:w="3535" w:type="dxa"/>
          </w:tcPr>
          <w:p w14:paraId="34F724C4" w14:textId="77777777" w:rsidR="00D3283B" w:rsidRPr="0051122B" w:rsidRDefault="00D3283B" w:rsidP="00D3283B">
            <w:pPr>
              <w:pStyle w:val="BodyText"/>
              <w:pBdr>
                <w:bottom w:val="single" w:sz="6" w:space="1" w:color="auto"/>
              </w:pBdr>
              <w:rPr>
                <w:sz w:val="16"/>
                <w:szCs w:val="16"/>
              </w:rPr>
            </w:pPr>
          </w:p>
          <w:p w14:paraId="084A3FEF" w14:textId="77777777" w:rsidR="00D3283B" w:rsidRPr="0051122B" w:rsidRDefault="00D3283B" w:rsidP="00D3283B">
            <w:pPr>
              <w:pStyle w:val="BodyText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2383674D" w14:textId="77777777" w:rsidR="00D3283B" w:rsidRPr="0051122B" w:rsidRDefault="00D3283B" w:rsidP="00D3283B">
            <w:pPr>
              <w:pStyle w:val="BodyText"/>
              <w:rPr>
                <w:sz w:val="16"/>
                <w:szCs w:val="16"/>
              </w:rPr>
            </w:pPr>
          </w:p>
        </w:tc>
      </w:tr>
      <w:tr w:rsidR="00D3283B" w:rsidRPr="0051122B" w14:paraId="454BB690" w14:textId="77777777">
        <w:tc>
          <w:tcPr>
            <w:tcW w:w="5656" w:type="dxa"/>
            <w:gridSpan w:val="3"/>
          </w:tcPr>
          <w:p w14:paraId="4EB78155" w14:textId="77777777" w:rsidR="00D3283B" w:rsidRPr="0051122B" w:rsidRDefault="00D3283B" w:rsidP="0076524C">
            <w:pPr>
              <w:jc w:val="center"/>
              <w:rPr>
                <w:sz w:val="28"/>
                <w:szCs w:val="28"/>
              </w:rPr>
            </w:pPr>
            <w:r w:rsidRPr="0051122B">
              <w:rPr>
                <w:sz w:val="28"/>
                <w:szCs w:val="28"/>
              </w:rPr>
              <w:t>Số</w:t>
            </w:r>
            <w:r w:rsidR="0076524C" w:rsidRPr="0051122B">
              <w:rPr>
                <w:sz w:val="28"/>
                <w:szCs w:val="28"/>
              </w:rPr>
              <w:t xml:space="preserve">: </w:t>
            </w:r>
            <w:r w:rsidR="00753677" w:rsidRPr="0051122B">
              <w:rPr>
                <w:sz w:val="28"/>
                <w:szCs w:val="28"/>
              </w:rPr>
              <w:t xml:space="preserve">         </w:t>
            </w:r>
            <w:r w:rsidRPr="0051122B">
              <w:rPr>
                <w:sz w:val="28"/>
                <w:szCs w:val="28"/>
              </w:rPr>
              <w:t>/</w:t>
            </w:r>
            <w:r w:rsidR="0004294E" w:rsidRPr="0051122B">
              <w:rPr>
                <w:sz w:val="28"/>
                <w:szCs w:val="28"/>
              </w:rPr>
              <w:t>BC</w:t>
            </w:r>
            <w:r w:rsidR="0004294E" w:rsidRPr="0051122B">
              <w:rPr>
                <w:sz w:val="28"/>
                <w:szCs w:val="28"/>
                <w:lang w:val="vi-VN"/>
              </w:rPr>
              <w:t>-</w:t>
            </w:r>
            <w:r w:rsidRPr="0051122B">
              <w:rPr>
                <w:sz w:val="28"/>
                <w:szCs w:val="28"/>
              </w:rPr>
              <w:t>KT</w:t>
            </w:r>
          </w:p>
        </w:tc>
        <w:tc>
          <w:tcPr>
            <w:tcW w:w="5555" w:type="dxa"/>
            <w:gridSpan w:val="3"/>
          </w:tcPr>
          <w:p w14:paraId="70E9681B" w14:textId="31724EFB" w:rsidR="00D3283B" w:rsidRPr="00504FC0" w:rsidRDefault="00D3283B" w:rsidP="00A74B68">
            <w:pPr>
              <w:pStyle w:val="BodyText"/>
              <w:jc w:val="center"/>
              <w:rPr>
                <w:i/>
              </w:rPr>
            </w:pPr>
            <w:r w:rsidRPr="0051122B">
              <w:rPr>
                <w:i/>
              </w:rPr>
              <w:t xml:space="preserve">Hà Nội, ngày </w:t>
            </w:r>
            <w:r w:rsidR="006A6762" w:rsidRPr="0051122B">
              <w:rPr>
                <w:i/>
              </w:rPr>
              <w:t xml:space="preserve">    </w:t>
            </w:r>
            <w:r w:rsidR="0076524C" w:rsidRPr="0051122B">
              <w:rPr>
                <w:i/>
              </w:rPr>
              <w:t xml:space="preserve"> </w:t>
            </w:r>
            <w:r w:rsidRPr="0051122B">
              <w:rPr>
                <w:i/>
              </w:rPr>
              <w:t>tháng</w:t>
            </w:r>
            <w:r w:rsidR="00710748" w:rsidRPr="0051122B">
              <w:rPr>
                <w:i/>
              </w:rPr>
              <w:t xml:space="preserve"> </w:t>
            </w:r>
            <w:r w:rsidR="00EC5D32">
              <w:rPr>
                <w:i/>
                <w:lang w:val="vi-VN"/>
              </w:rPr>
              <w:t>0</w:t>
            </w:r>
            <w:r w:rsidR="00504FC0">
              <w:rPr>
                <w:i/>
              </w:rPr>
              <w:t>1</w:t>
            </w:r>
            <w:r w:rsidR="0076524C" w:rsidRPr="0051122B">
              <w:rPr>
                <w:i/>
              </w:rPr>
              <w:t xml:space="preserve"> </w:t>
            </w:r>
            <w:r w:rsidRPr="0051122B">
              <w:rPr>
                <w:i/>
              </w:rPr>
              <w:t>n</w:t>
            </w:r>
            <w:r w:rsidRPr="0051122B">
              <w:rPr>
                <w:rFonts w:hint="eastAsia"/>
                <w:i/>
              </w:rPr>
              <w:t>ă</w:t>
            </w:r>
            <w:r w:rsidRPr="0051122B">
              <w:rPr>
                <w:i/>
              </w:rPr>
              <w:t xml:space="preserve">m </w:t>
            </w:r>
            <w:r w:rsidR="00982AFC" w:rsidRPr="0051122B">
              <w:rPr>
                <w:i/>
              </w:rPr>
              <w:t>20</w:t>
            </w:r>
            <w:r w:rsidR="005C3F23" w:rsidRPr="0051122B">
              <w:rPr>
                <w:i/>
              </w:rPr>
              <w:t>2</w:t>
            </w:r>
            <w:r w:rsidR="00504FC0">
              <w:rPr>
                <w:i/>
              </w:rPr>
              <w:t>6</w:t>
            </w:r>
          </w:p>
        </w:tc>
      </w:tr>
      <w:tr w:rsidR="00D3283B" w:rsidRPr="0051122B" w14:paraId="1D296BC1" w14:textId="77777777">
        <w:tc>
          <w:tcPr>
            <w:tcW w:w="5656" w:type="dxa"/>
            <w:gridSpan w:val="3"/>
          </w:tcPr>
          <w:p w14:paraId="04A79BBE" w14:textId="77777777" w:rsidR="00D3283B" w:rsidRPr="0051122B" w:rsidRDefault="00D3283B" w:rsidP="00D3283B">
            <w:pPr>
              <w:jc w:val="center"/>
            </w:pPr>
          </w:p>
        </w:tc>
        <w:tc>
          <w:tcPr>
            <w:tcW w:w="5555" w:type="dxa"/>
            <w:gridSpan w:val="3"/>
          </w:tcPr>
          <w:p w14:paraId="2D0E6AF1" w14:textId="77777777" w:rsidR="00D3283B" w:rsidRPr="0051122B" w:rsidRDefault="00D3283B" w:rsidP="00D3283B">
            <w:pPr>
              <w:pStyle w:val="BodyText"/>
              <w:jc w:val="center"/>
              <w:rPr>
                <w:i/>
              </w:rPr>
            </w:pPr>
          </w:p>
        </w:tc>
      </w:tr>
    </w:tbl>
    <w:p w14:paraId="59179A89" w14:textId="77777777" w:rsidR="00D3283B" w:rsidRPr="0051122B" w:rsidRDefault="00D3283B" w:rsidP="00D3283B"/>
    <w:p w14:paraId="79906849" w14:textId="77777777" w:rsidR="00B97D9C" w:rsidRPr="0051122B" w:rsidRDefault="0004294E" w:rsidP="00566116">
      <w:pPr>
        <w:jc w:val="center"/>
        <w:rPr>
          <w:b/>
          <w:sz w:val="28"/>
          <w:szCs w:val="28"/>
          <w:lang w:val="vi-VN"/>
        </w:rPr>
      </w:pPr>
      <w:r w:rsidRPr="0051122B">
        <w:rPr>
          <w:b/>
          <w:sz w:val="28"/>
          <w:szCs w:val="28"/>
        </w:rPr>
        <w:t>BÁO</w:t>
      </w:r>
      <w:r w:rsidRPr="0051122B">
        <w:rPr>
          <w:b/>
          <w:sz w:val="28"/>
          <w:szCs w:val="28"/>
          <w:lang w:val="vi-VN"/>
        </w:rPr>
        <w:t xml:space="preserve"> CÁO</w:t>
      </w:r>
    </w:p>
    <w:p w14:paraId="33FDB5A7" w14:textId="683D1EF6" w:rsidR="00566116" w:rsidRPr="0051122B" w:rsidRDefault="00566116" w:rsidP="00566116">
      <w:pPr>
        <w:jc w:val="center"/>
        <w:rPr>
          <w:b/>
          <w:sz w:val="28"/>
          <w:szCs w:val="28"/>
        </w:rPr>
      </w:pPr>
      <w:r w:rsidRPr="0051122B">
        <w:rPr>
          <w:b/>
          <w:sz w:val="28"/>
          <w:szCs w:val="28"/>
        </w:rPr>
        <w:t>Về việc</w:t>
      </w:r>
      <w:r w:rsidR="00EC5D32">
        <w:rPr>
          <w:b/>
          <w:sz w:val="28"/>
          <w:szCs w:val="28"/>
          <w:lang w:val="vi-VN"/>
        </w:rPr>
        <w:t xml:space="preserve"> p</w:t>
      </w:r>
      <w:r w:rsidRPr="0051122B">
        <w:rPr>
          <w:b/>
          <w:sz w:val="28"/>
          <w:szCs w:val="28"/>
        </w:rPr>
        <w:t>hân công nhiệm v</w:t>
      </w:r>
      <w:r w:rsidR="003330C9" w:rsidRPr="0051122B">
        <w:rPr>
          <w:b/>
          <w:sz w:val="28"/>
          <w:szCs w:val="28"/>
        </w:rPr>
        <w:t>ụ</w:t>
      </w:r>
      <w:r w:rsidRPr="0051122B">
        <w:rPr>
          <w:b/>
          <w:sz w:val="28"/>
          <w:szCs w:val="28"/>
        </w:rPr>
        <w:t xml:space="preserve"> trong Ban Kỹ thuật</w:t>
      </w:r>
    </w:p>
    <w:p w14:paraId="272E8855" w14:textId="77777777" w:rsidR="00566116" w:rsidRPr="0051122B" w:rsidRDefault="00566116" w:rsidP="00566116">
      <w:pPr>
        <w:spacing w:before="240" w:after="240"/>
        <w:jc w:val="center"/>
        <w:rPr>
          <w:sz w:val="28"/>
          <w:szCs w:val="28"/>
        </w:rPr>
      </w:pPr>
      <w:r w:rsidRPr="0051122B">
        <w:rPr>
          <w:sz w:val="28"/>
          <w:szCs w:val="28"/>
        </w:rPr>
        <w:t>Kính gửi: Tổng giám đốc</w:t>
      </w:r>
    </w:p>
    <w:p w14:paraId="3F30F55A" w14:textId="77777777" w:rsidR="00566116" w:rsidRPr="00EC5D32" w:rsidRDefault="00566116" w:rsidP="00566116">
      <w:pPr>
        <w:spacing w:before="120" w:after="120"/>
        <w:ind w:firstLine="561"/>
        <w:jc w:val="both"/>
        <w:rPr>
          <w:iCs/>
          <w:sz w:val="28"/>
          <w:szCs w:val="28"/>
        </w:rPr>
      </w:pPr>
      <w:r w:rsidRPr="00EC5D32">
        <w:rPr>
          <w:iCs/>
          <w:sz w:val="28"/>
          <w:szCs w:val="28"/>
        </w:rPr>
        <w:t xml:space="preserve">Căn cứ </w:t>
      </w:r>
      <w:r w:rsidR="00DF3009" w:rsidRPr="00EC5D32">
        <w:rPr>
          <w:iCs/>
          <w:sz w:val="28"/>
          <w:szCs w:val="28"/>
        </w:rPr>
        <w:t>Q</w:t>
      </w:r>
      <w:r w:rsidRPr="00EC5D32">
        <w:rPr>
          <w:iCs/>
          <w:sz w:val="28"/>
          <w:szCs w:val="28"/>
        </w:rPr>
        <w:t xml:space="preserve">uyết định số </w:t>
      </w:r>
      <w:r w:rsidR="00CC11D3" w:rsidRPr="00EC5D32">
        <w:rPr>
          <w:iCs/>
          <w:sz w:val="28"/>
          <w:szCs w:val="28"/>
        </w:rPr>
        <w:t>1</w:t>
      </w:r>
      <w:r w:rsidR="005B591F" w:rsidRPr="00EC5D32">
        <w:rPr>
          <w:iCs/>
          <w:sz w:val="28"/>
          <w:szCs w:val="28"/>
        </w:rPr>
        <w:t>990</w:t>
      </w:r>
      <w:r w:rsidRPr="00EC5D32">
        <w:rPr>
          <w:iCs/>
          <w:sz w:val="28"/>
          <w:szCs w:val="28"/>
        </w:rPr>
        <w:t>/QĐ</w:t>
      </w:r>
      <w:r w:rsidR="004F2452" w:rsidRPr="00EC5D32">
        <w:rPr>
          <w:iCs/>
          <w:sz w:val="28"/>
          <w:szCs w:val="28"/>
        </w:rPr>
        <w:t>-</w:t>
      </w:r>
      <w:r w:rsidRPr="00EC5D32">
        <w:rPr>
          <w:iCs/>
          <w:sz w:val="28"/>
          <w:szCs w:val="28"/>
        </w:rPr>
        <w:t xml:space="preserve">QLB ngày </w:t>
      </w:r>
      <w:r w:rsidR="005B591F" w:rsidRPr="00EC5D32">
        <w:rPr>
          <w:iCs/>
          <w:sz w:val="28"/>
          <w:szCs w:val="28"/>
        </w:rPr>
        <w:t>08</w:t>
      </w:r>
      <w:r w:rsidRPr="00EC5D32">
        <w:rPr>
          <w:iCs/>
          <w:sz w:val="28"/>
          <w:szCs w:val="28"/>
        </w:rPr>
        <w:t>/</w:t>
      </w:r>
      <w:r w:rsidR="005B591F" w:rsidRPr="00EC5D32">
        <w:rPr>
          <w:iCs/>
          <w:sz w:val="28"/>
          <w:szCs w:val="28"/>
        </w:rPr>
        <w:t>4</w:t>
      </w:r>
      <w:r w:rsidRPr="00EC5D32">
        <w:rPr>
          <w:iCs/>
          <w:sz w:val="28"/>
          <w:szCs w:val="28"/>
        </w:rPr>
        <w:t>/20</w:t>
      </w:r>
      <w:r w:rsidR="00DC726A" w:rsidRPr="00EC5D32">
        <w:rPr>
          <w:iCs/>
          <w:sz w:val="28"/>
          <w:szCs w:val="28"/>
        </w:rPr>
        <w:t>2</w:t>
      </w:r>
      <w:r w:rsidR="005B591F" w:rsidRPr="00EC5D32">
        <w:rPr>
          <w:iCs/>
          <w:sz w:val="28"/>
          <w:szCs w:val="28"/>
        </w:rPr>
        <w:t>4</w:t>
      </w:r>
      <w:r w:rsidRPr="00EC5D32">
        <w:rPr>
          <w:iCs/>
          <w:sz w:val="28"/>
          <w:szCs w:val="28"/>
        </w:rPr>
        <w:t xml:space="preserve"> của Tổng Giám đốc Tổng công ty Quản lý bay Việt Nam </w:t>
      </w:r>
      <w:r w:rsidR="005B591F" w:rsidRPr="00EC5D32">
        <w:rPr>
          <w:iCs/>
          <w:sz w:val="28"/>
          <w:szCs w:val="28"/>
        </w:rPr>
        <w:t>Ban hành Quy chế tổ chức và hoạt động của Ban Kỹ thuật, Tổng công ty Quản lý bay Việt Nam</w:t>
      </w:r>
      <w:r w:rsidR="00054A98" w:rsidRPr="00EC5D32">
        <w:rPr>
          <w:iCs/>
          <w:sz w:val="28"/>
          <w:szCs w:val="28"/>
        </w:rPr>
        <w:t>;</w:t>
      </w:r>
    </w:p>
    <w:p w14:paraId="54415AAE" w14:textId="69BB88CC" w:rsidR="00EC5D32" w:rsidRPr="00EC5D32" w:rsidRDefault="009722B1" w:rsidP="00566116">
      <w:pPr>
        <w:spacing w:before="120" w:after="120"/>
        <w:ind w:firstLine="561"/>
        <w:jc w:val="both"/>
        <w:rPr>
          <w:iCs/>
          <w:sz w:val="28"/>
          <w:szCs w:val="28"/>
          <w:lang w:val="vi-VN"/>
        </w:rPr>
      </w:pPr>
      <w:r w:rsidRPr="00EC5D32">
        <w:rPr>
          <w:iCs/>
          <w:sz w:val="28"/>
          <w:szCs w:val="28"/>
          <w:lang w:val="vi-VN"/>
        </w:rPr>
        <w:t xml:space="preserve">Căn cứ </w:t>
      </w:r>
      <w:r w:rsidR="00EC5D32" w:rsidRPr="00EC5D32">
        <w:rPr>
          <w:iCs/>
          <w:sz w:val="28"/>
          <w:szCs w:val="28"/>
          <w:lang w:val="vi-VN"/>
        </w:rPr>
        <w:t xml:space="preserve">Báo cáo số </w:t>
      </w:r>
      <w:r w:rsidR="00504FC0">
        <w:rPr>
          <w:iCs/>
          <w:sz w:val="28"/>
          <w:szCs w:val="28"/>
        </w:rPr>
        <w:t>709</w:t>
      </w:r>
      <w:r w:rsidR="00EC5D32" w:rsidRPr="00EC5D32">
        <w:rPr>
          <w:iCs/>
          <w:sz w:val="28"/>
          <w:szCs w:val="28"/>
          <w:lang w:val="vi-VN"/>
        </w:rPr>
        <w:t xml:space="preserve">/BC-KT ngày </w:t>
      </w:r>
      <w:r w:rsidR="00504FC0">
        <w:rPr>
          <w:iCs/>
          <w:sz w:val="28"/>
          <w:szCs w:val="28"/>
        </w:rPr>
        <w:t>21</w:t>
      </w:r>
      <w:r w:rsidR="00EC5D32" w:rsidRPr="00EC5D32">
        <w:rPr>
          <w:iCs/>
          <w:sz w:val="28"/>
          <w:szCs w:val="28"/>
          <w:lang w:val="vi-VN"/>
        </w:rPr>
        <w:t>/0</w:t>
      </w:r>
      <w:r w:rsidR="00FC1BA3">
        <w:rPr>
          <w:iCs/>
          <w:sz w:val="28"/>
          <w:szCs w:val="28"/>
        </w:rPr>
        <w:t>5</w:t>
      </w:r>
      <w:r w:rsidR="00EC5D32" w:rsidRPr="00EC5D32">
        <w:rPr>
          <w:iCs/>
          <w:sz w:val="28"/>
          <w:szCs w:val="28"/>
          <w:lang w:val="vi-VN"/>
        </w:rPr>
        <w:t xml:space="preserve">/2025 của Ban kỹ thuật về việc </w:t>
      </w:r>
      <w:r w:rsidR="00FC1BA3">
        <w:rPr>
          <w:iCs/>
          <w:sz w:val="28"/>
          <w:szCs w:val="28"/>
        </w:rPr>
        <w:t xml:space="preserve">điều chỉnh </w:t>
      </w:r>
      <w:r w:rsidR="00EC5D32" w:rsidRPr="00EC5D32">
        <w:rPr>
          <w:iCs/>
          <w:sz w:val="28"/>
          <w:szCs w:val="28"/>
          <w:lang w:val="vi-VN"/>
        </w:rPr>
        <w:t xml:space="preserve">phân công nhiệm vụ trong Ban Kỹ thuật;  </w:t>
      </w:r>
    </w:p>
    <w:p w14:paraId="6A40AF02" w14:textId="2EB7CDEB" w:rsidR="00EC5D32" w:rsidRDefault="00EC5D32" w:rsidP="00EC5D32">
      <w:pPr>
        <w:spacing w:before="120" w:after="120"/>
        <w:ind w:firstLine="561"/>
        <w:jc w:val="both"/>
        <w:rPr>
          <w:iCs/>
          <w:sz w:val="28"/>
          <w:szCs w:val="28"/>
        </w:rPr>
      </w:pPr>
      <w:r w:rsidRPr="00EC5D32">
        <w:rPr>
          <w:iCs/>
          <w:sz w:val="28"/>
          <w:szCs w:val="28"/>
          <w:lang w:val="vi-VN"/>
        </w:rPr>
        <w:t xml:space="preserve">Căn cứ Quyết định số </w:t>
      </w:r>
      <w:r w:rsidR="00D21486">
        <w:rPr>
          <w:iCs/>
          <w:sz w:val="28"/>
          <w:szCs w:val="28"/>
        </w:rPr>
        <w:t>7106</w:t>
      </w:r>
      <w:r w:rsidRPr="00EC5D32">
        <w:rPr>
          <w:iCs/>
          <w:sz w:val="28"/>
          <w:szCs w:val="28"/>
          <w:lang w:val="vi-VN"/>
        </w:rPr>
        <w:t xml:space="preserve">/QĐ-QLB ngày </w:t>
      </w:r>
      <w:r w:rsidR="00D21486">
        <w:rPr>
          <w:iCs/>
          <w:sz w:val="28"/>
          <w:szCs w:val="28"/>
        </w:rPr>
        <w:t>13</w:t>
      </w:r>
      <w:r w:rsidRPr="00EC5D32">
        <w:rPr>
          <w:iCs/>
          <w:sz w:val="28"/>
          <w:szCs w:val="28"/>
          <w:lang w:val="vi-VN"/>
        </w:rPr>
        <w:t>/</w:t>
      </w:r>
      <w:r w:rsidR="00D21486">
        <w:rPr>
          <w:iCs/>
          <w:sz w:val="28"/>
          <w:szCs w:val="28"/>
        </w:rPr>
        <w:t>1</w:t>
      </w:r>
      <w:r w:rsidRPr="00EC5D32">
        <w:rPr>
          <w:iCs/>
          <w:sz w:val="28"/>
          <w:szCs w:val="28"/>
          <w:lang w:val="vi-VN"/>
        </w:rPr>
        <w:t xml:space="preserve">0/2025 </w:t>
      </w:r>
      <w:r w:rsidR="00FC1BA3">
        <w:rPr>
          <w:iCs/>
          <w:sz w:val="28"/>
          <w:szCs w:val="28"/>
        </w:rPr>
        <w:t>về việc điều động cán bộ, nhân viên</w:t>
      </w:r>
      <w:r w:rsidR="00917ABC">
        <w:rPr>
          <w:iCs/>
          <w:sz w:val="28"/>
          <w:szCs w:val="28"/>
          <w:lang w:val="vi-VN"/>
        </w:rPr>
        <w:t xml:space="preserve"> đối với </w:t>
      </w:r>
      <w:r w:rsidR="00917ABC" w:rsidRPr="00EC5D32">
        <w:rPr>
          <w:iCs/>
          <w:sz w:val="28"/>
          <w:szCs w:val="28"/>
          <w:lang w:val="vi-VN"/>
        </w:rPr>
        <w:t xml:space="preserve">Ông </w:t>
      </w:r>
      <w:r w:rsidR="00D21486">
        <w:rPr>
          <w:iCs/>
          <w:sz w:val="28"/>
          <w:szCs w:val="28"/>
        </w:rPr>
        <w:t>Trịnh Hoàng Hiếu</w:t>
      </w:r>
      <w:r w:rsidRPr="00EC5D32">
        <w:rPr>
          <w:iCs/>
          <w:sz w:val="28"/>
          <w:szCs w:val="28"/>
          <w:lang w:val="vi-VN"/>
        </w:rPr>
        <w:t xml:space="preserve">; </w:t>
      </w:r>
    </w:p>
    <w:p w14:paraId="660C4E79" w14:textId="77777777" w:rsidR="00504FC0" w:rsidRPr="00EC5D32" w:rsidRDefault="00504FC0" w:rsidP="00504FC0">
      <w:pPr>
        <w:spacing w:before="120" w:after="120"/>
        <w:ind w:firstLine="561"/>
        <w:jc w:val="both"/>
        <w:rPr>
          <w:iCs/>
          <w:sz w:val="28"/>
          <w:szCs w:val="28"/>
          <w:lang w:val="vi-VN"/>
        </w:rPr>
      </w:pPr>
      <w:r w:rsidRPr="00EC5D32">
        <w:rPr>
          <w:iCs/>
          <w:sz w:val="28"/>
          <w:szCs w:val="28"/>
          <w:lang w:val="vi-VN"/>
        </w:rPr>
        <w:t xml:space="preserve">Căn cứ Quyết định số </w:t>
      </w:r>
      <w:r>
        <w:rPr>
          <w:iCs/>
          <w:sz w:val="28"/>
          <w:szCs w:val="28"/>
        </w:rPr>
        <w:t>5802</w:t>
      </w:r>
      <w:r w:rsidRPr="00EC5D32">
        <w:rPr>
          <w:iCs/>
          <w:sz w:val="28"/>
          <w:szCs w:val="28"/>
          <w:lang w:val="vi-VN"/>
        </w:rPr>
        <w:t>/QĐ-QLB ngày 2</w:t>
      </w:r>
      <w:r>
        <w:rPr>
          <w:iCs/>
          <w:sz w:val="28"/>
          <w:szCs w:val="28"/>
        </w:rPr>
        <w:t>5</w:t>
      </w:r>
      <w:r w:rsidRPr="00EC5D32">
        <w:rPr>
          <w:iCs/>
          <w:sz w:val="28"/>
          <w:szCs w:val="28"/>
          <w:lang w:val="vi-VN"/>
        </w:rPr>
        <w:t>/0</w:t>
      </w:r>
      <w:r>
        <w:rPr>
          <w:iCs/>
          <w:sz w:val="28"/>
          <w:szCs w:val="28"/>
        </w:rPr>
        <w:t>8</w:t>
      </w:r>
      <w:r w:rsidRPr="00EC5D32">
        <w:rPr>
          <w:iCs/>
          <w:sz w:val="28"/>
          <w:szCs w:val="28"/>
          <w:lang w:val="vi-VN"/>
        </w:rPr>
        <w:t xml:space="preserve">/2025 </w:t>
      </w:r>
      <w:r>
        <w:rPr>
          <w:iCs/>
          <w:sz w:val="28"/>
          <w:szCs w:val="28"/>
        </w:rPr>
        <w:t>về việc điều động cán bộ, nhân viên</w:t>
      </w:r>
      <w:r>
        <w:rPr>
          <w:iCs/>
          <w:sz w:val="28"/>
          <w:szCs w:val="28"/>
          <w:lang w:val="vi-VN"/>
        </w:rPr>
        <w:t xml:space="preserve"> đối với </w:t>
      </w:r>
      <w:r w:rsidRPr="00EC5D32">
        <w:rPr>
          <w:iCs/>
          <w:sz w:val="28"/>
          <w:szCs w:val="28"/>
          <w:lang w:val="vi-VN"/>
        </w:rPr>
        <w:t xml:space="preserve">Ông </w:t>
      </w:r>
      <w:r>
        <w:rPr>
          <w:iCs/>
          <w:sz w:val="28"/>
          <w:szCs w:val="28"/>
        </w:rPr>
        <w:t>Nguyễn Văn Giang</w:t>
      </w:r>
      <w:r w:rsidRPr="00EC5D32">
        <w:rPr>
          <w:iCs/>
          <w:sz w:val="28"/>
          <w:szCs w:val="28"/>
          <w:lang w:val="vi-VN"/>
        </w:rPr>
        <w:t xml:space="preserve">; </w:t>
      </w:r>
    </w:p>
    <w:p w14:paraId="602771A7" w14:textId="77777777" w:rsidR="00504FC0" w:rsidRDefault="00504FC0" w:rsidP="00504FC0">
      <w:pPr>
        <w:spacing w:before="120" w:after="120"/>
        <w:ind w:firstLine="561"/>
        <w:jc w:val="both"/>
        <w:rPr>
          <w:iCs/>
          <w:sz w:val="28"/>
          <w:szCs w:val="28"/>
        </w:rPr>
      </w:pPr>
      <w:r w:rsidRPr="00EC5D32">
        <w:rPr>
          <w:iCs/>
          <w:sz w:val="28"/>
          <w:szCs w:val="28"/>
          <w:lang w:val="vi-VN"/>
        </w:rPr>
        <w:t xml:space="preserve">Căn cứ Quyết định số </w:t>
      </w:r>
      <w:r>
        <w:rPr>
          <w:iCs/>
          <w:sz w:val="28"/>
          <w:szCs w:val="28"/>
        </w:rPr>
        <w:t>13501</w:t>
      </w:r>
      <w:r w:rsidRPr="00EC5D32">
        <w:rPr>
          <w:iCs/>
          <w:sz w:val="28"/>
          <w:szCs w:val="28"/>
          <w:lang w:val="vi-VN"/>
        </w:rPr>
        <w:t xml:space="preserve">/QĐ-QLB ngày </w:t>
      </w:r>
      <w:r>
        <w:rPr>
          <w:iCs/>
          <w:sz w:val="28"/>
          <w:szCs w:val="28"/>
        </w:rPr>
        <w:t>31</w:t>
      </w:r>
      <w:r w:rsidRPr="00EC5D32">
        <w:rPr>
          <w:iCs/>
          <w:sz w:val="28"/>
          <w:szCs w:val="28"/>
          <w:lang w:val="vi-VN"/>
        </w:rPr>
        <w:t>/</w:t>
      </w:r>
      <w:r>
        <w:rPr>
          <w:iCs/>
          <w:sz w:val="28"/>
          <w:szCs w:val="28"/>
        </w:rPr>
        <w:t>12</w:t>
      </w:r>
      <w:r w:rsidRPr="00EC5D32">
        <w:rPr>
          <w:iCs/>
          <w:sz w:val="28"/>
          <w:szCs w:val="28"/>
          <w:lang w:val="vi-VN"/>
        </w:rPr>
        <w:t xml:space="preserve">/2025 </w:t>
      </w:r>
      <w:r>
        <w:rPr>
          <w:iCs/>
          <w:sz w:val="28"/>
          <w:szCs w:val="28"/>
        </w:rPr>
        <w:t xml:space="preserve">về việc bổ nhiệm </w:t>
      </w:r>
      <w:r>
        <w:rPr>
          <w:iCs/>
          <w:sz w:val="28"/>
          <w:szCs w:val="28"/>
          <w:lang w:val="vi-VN"/>
        </w:rPr>
        <w:t xml:space="preserve"> </w:t>
      </w:r>
      <w:r w:rsidRPr="00EC5D32">
        <w:rPr>
          <w:iCs/>
          <w:sz w:val="28"/>
          <w:szCs w:val="28"/>
          <w:lang w:val="vi-VN"/>
        </w:rPr>
        <w:t xml:space="preserve">Ông </w:t>
      </w:r>
      <w:r>
        <w:rPr>
          <w:iCs/>
          <w:sz w:val="28"/>
          <w:szCs w:val="28"/>
        </w:rPr>
        <w:t>Nguyễn Mạnh Tùng giữ chức Trưởng ban Kỹ thuật, Tổng công ty Quản lý bay Việt Nam</w:t>
      </w:r>
      <w:r w:rsidRPr="00EC5D32">
        <w:rPr>
          <w:iCs/>
          <w:sz w:val="28"/>
          <w:szCs w:val="28"/>
          <w:lang w:val="vi-VN"/>
        </w:rPr>
        <w:t xml:space="preserve">; </w:t>
      </w:r>
    </w:p>
    <w:p w14:paraId="7403CE80" w14:textId="2CB75AE5" w:rsidR="00504FC0" w:rsidRDefault="00504FC0" w:rsidP="00504FC0">
      <w:pPr>
        <w:spacing w:before="120" w:after="120"/>
        <w:ind w:firstLine="561"/>
        <w:jc w:val="both"/>
        <w:rPr>
          <w:iCs/>
          <w:sz w:val="28"/>
          <w:szCs w:val="28"/>
        </w:rPr>
      </w:pPr>
      <w:r w:rsidRPr="00EC5D32">
        <w:rPr>
          <w:iCs/>
          <w:sz w:val="28"/>
          <w:szCs w:val="28"/>
          <w:lang w:val="vi-VN"/>
        </w:rPr>
        <w:t xml:space="preserve">Căn cứ Quyết định số </w:t>
      </w:r>
      <w:r>
        <w:rPr>
          <w:iCs/>
          <w:sz w:val="28"/>
          <w:szCs w:val="28"/>
        </w:rPr>
        <w:t xml:space="preserve"> </w:t>
      </w:r>
      <w:r w:rsidRPr="00EC5D32">
        <w:rPr>
          <w:iCs/>
          <w:sz w:val="28"/>
          <w:szCs w:val="28"/>
          <w:lang w:val="vi-VN"/>
        </w:rPr>
        <w:t xml:space="preserve">/QĐ-QLB ngày </w:t>
      </w:r>
      <w:r>
        <w:rPr>
          <w:iCs/>
          <w:sz w:val="28"/>
          <w:szCs w:val="28"/>
        </w:rPr>
        <w:t xml:space="preserve"> </w:t>
      </w:r>
      <w:r w:rsidRPr="00EC5D32">
        <w:rPr>
          <w:iCs/>
          <w:sz w:val="28"/>
          <w:szCs w:val="28"/>
          <w:lang w:val="vi-VN"/>
        </w:rPr>
        <w:t>/0</w:t>
      </w:r>
      <w:r>
        <w:rPr>
          <w:iCs/>
          <w:sz w:val="28"/>
          <w:szCs w:val="28"/>
        </w:rPr>
        <w:t>1</w:t>
      </w:r>
      <w:r w:rsidRPr="00EC5D32">
        <w:rPr>
          <w:iCs/>
          <w:sz w:val="28"/>
          <w:szCs w:val="28"/>
          <w:lang w:val="vi-VN"/>
        </w:rPr>
        <w:t>/202</w:t>
      </w:r>
      <w:r>
        <w:rPr>
          <w:iCs/>
          <w:sz w:val="28"/>
          <w:szCs w:val="28"/>
        </w:rPr>
        <w:t>6</w:t>
      </w:r>
      <w:r w:rsidRPr="00EC5D32">
        <w:rPr>
          <w:iCs/>
          <w:sz w:val="28"/>
          <w:szCs w:val="28"/>
          <w:lang w:val="vi-VN"/>
        </w:rPr>
        <w:t xml:space="preserve"> </w:t>
      </w:r>
      <w:r>
        <w:rPr>
          <w:iCs/>
          <w:sz w:val="28"/>
          <w:szCs w:val="28"/>
        </w:rPr>
        <w:t>về việc điều động cán bộ, nhân viên</w:t>
      </w:r>
      <w:r>
        <w:rPr>
          <w:iCs/>
          <w:sz w:val="28"/>
          <w:szCs w:val="28"/>
          <w:lang w:val="vi-VN"/>
        </w:rPr>
        <w:t xml:space="preserve"> đối với </w:t>
      </w:r>
      <w:r w:rsidRPr="00EC5D32">
        <w:rPr>
          <w:iCs/>
          <w:sz w:val="28"/>
          <w:szCs w:val="28"/>
          <w:lang w:val="vi-VN"/>
        </w:rPr>
        <w:t xml:space="preserve">Ông </w:t>
      </w:r>
      <w:r>
        <w:rPr>
          <w:iCs/>
          <w:sz w:val="28"/>
          <w:szCs w:val="28"/>
        </w:rPr>
        <w:t>Lê Hồng Phong</w:t>
      </w:r>
      <w:r w:rsidRPr="00EC5D32">
        <w:rPr>
          <w:iCs/>
          <w:sz w:val="28"/>
          <w:szCs w:val="28"/>
          <w:lang w:val="vi-VN"/>
        </w:rPr>
        <w:t xml:space="preserve">; </w:t>
      </w:r>
    </w:p>
    <w:p w14:paraId="030794E9" w14:textId="451CE5C2" w:rsidR="00054A98" w:rsidRPr="0051122B" w:rsidRDefault="003330C9" w:rsidP="00566116">
      <w:pPr>
        <w:spacing w:before="120" w:after="120"/>
        <w:ind w:firstLine="561"/>
        <w:jc w:val="both"/>
        <w:rPr>
          <w:sz w:val="28"/>
          <w:szCs w:val="28"/>
        </w:rPr>
      </w:pPr>
      <w:r w:rsidRPr="0051122B">
        <w:rPr>
          <w:sz w:val="28"/>
          <w:szCs w:val="28"/>
        </w:rPr>
        <w:t>Trên cơ sở</w:t>
      </w:r>
      <w:r w:rsidR="00566116" w:rsidRPr="0051122B">
        <w:rPr>
          <w:sz w:val="28"/>
          <w:szCs w:val="28"/>
        </w:rPr>
        <w:t xml:space="preserve"> </w:t>
      </w:r>
      <w:r w:rsidR="00054A98" w:rsidRPr="0051122B">
        <w:rPr>
          <w:sz w:val="28"/>
          <w:szCs w:val="28"/>
        </w:rPr>
        <w:t xml:space="preserve">yêu </w:t>
      </w:r>
      <w:r w:rsidR="00566116" w:rsidRPr="0051122B">
        <w:rPr>
          <w:sz w:val="28"/>
          <w:szCs w:val="28"/>
        </w:rPr>
        <w:t xml:space="preserve">cầu </w:t>
      </w:r>
      <w:r w:rsidR="00054A98" w:rsidRPr="0051122B">
        <w:rPr>
          <w:sz w:val="28"/>
          <w:szCs w:val="28"/>
        </w:rPr>
        <w:t>nhiệm vụ</w:t>
      </w:r>
      <w:r w:rsidR="00566116" w:rsidRPr="0051122B">
        <w:rPr>
          <w:sz w:val="28"/>
          <w:szCs w:val="28"/>
        </w:rPr>
        <w:t xml:space="preserve"> và số lượng lao động</w:t>
      </w:r>
      <w:r w:rsidR="006B28B2" w:rsidRPr="0051122B">
        <w:rPr>
          <w:sz w:val="28"/>
          <w:szCs w:val="28"/>
        </w:rPr>
        <w:t xml:space="preserve"> </w:t>
      </w:r>
      <w:r w:rsidR="00566116" w:rsidRPr="00EC5D32">
        <w:rPr>
          <w:sz w:val="28"/>
          <w:szCs w:val="28"/>
        </w:rPr>
        <w:t>thực tế</w:t>
      </w:r>
      <w:r w:rsidR="006B28B2" w:rsidRPr="00EC5D32">
        <w:rPr>
          <w:sz w:val="28"/>
          <w:szCs w:val="28"/>
        </w:rPr>
        <w:t xml:space="preserve"> </w:t>
      </w:r>
      <w:r w:rsidR="00EC5D32" w:rsidRPr="00D21486">
        <w:rPr>
          <w:sz w:val="28"/>
          <w:szCs w:val="28"/>
          <w:highlight w:val="yellow"/>
          <w:lang w:val="vi-VN"/>
        </w:rPr>
        <w:t>1</w:t>
      </w:r>
      <w:r w:rsidR="00504FC0">
        <w:rPr>
          <w:sz w:val="28"/>
          <w:szCs w:val="28"/>
        </w:rPr>
        <w:t>9</w:t>
      </w:r>
      <w:r w:rsidR="006B28B2" w:rsidRPr="00EC5D32">
        <w:rPr>
          <w:sz w:val="28"/>
          <w:szCs w:val="28"/>
        </w:rPr>
        <w:t xml:space="preserve"> người</w:t>
      </w:r>
      <w:r w:rsidR="00566116" w:rsidRPr="00EC5D32">
        <w:rPr>
          <w:sz w:val="28"/>
          <w:szCs w:val="28"/>
        </w:rPr>
        <w:t>, Ban</w:t>
      </w:r>
      <w:r w:rsidR="00566116" w:rsidRPr="0051122B">
        <w:rPr>
          <w:sz w:val="28"/>
          <w:szCs w:val="28"/>
        </w:rPr>
        <w:t xml:space="preserve"> Kỹ thuật</w:t>
      </w:r>
      <w:r w:rsidR="004946DA" w:rsidRPr="0051122B">
        <w:rPr>
          <w:sz w:val="28"/>
          <w:szCs w:val="28"/>
        </w:rPr>
        <w:t xml:space="preserve"> </w:t>
      </w:r>
      <w:r w:rsidR="00566116" w:rsidRPr="0051122B">
        <w:rPr>
          <w:sz w:val="28"/>
          <w:szCs w:val="28"/>
        </w:rPr>
        <w:t>rà soát,</w:t>
      </w:r>
      <w:r w:rsidR="008E382C" w:rsidRPr="0051122B">
        <w:rPr>
          <w:sz w:val="28"/>
          <w:szCs w:val="28"/>
          <w:lang w:val="vi-VN"/>
        </w:rPr>
        <w:t xml:space="preserve"> </w:t>
      </w:r>
      <w:r w:rsidR="00DF3009" w:rsidRPr="0051122B">
        <w:rPr>
          <w:sz w:val="28"/>
          <w:szCs w:val="28"/>
        </w:rPr>
        <w:t>thốn</w:t>
      </w:r>
      <w:r w:rsidR="006B28B2" w:rsidRPr="0051122B">
        <w:rPr>
          <w:sz w:val="28"/>
          <w:szCs w:val="28"/>
        </w:rPr>
        <w:t>g</w:t>
      </w:r>
      <w:r w:rsidR="00054A98" w:rsidRPr="0051122B">
        <w:rPr>
          <w:sz w:val="28"/>
          <w:szCs w:val="28"/>
        </w:rPr>
        <w:t xml:space="preserve"> nhất trong tập thể cán bộ, chuyên viên </w:t>
      </w:r>
      <w:r w:rsidR="00D21486">
        <w:rPr>
          <w:sz w:val="28"/>
          <w:szCs w:val="28"/>
        </w:rPr>
        <w:t xml:space="preserve">về việc </w:t>
      </w:r>
      <w:r w:rsidR="00EC5D32">
        <w:rPr>
          <w:sz w:val="28"/>
          <w:szCs w:val="28"/>
          <w:lang w:val="vi-VN"/>
        </w:rPr>
        <w:t>p</w:t>
      </w:r>
      <w:r w:rsidR="00566116" w:rsidRPr="0051122B">
        <w:rPr>
          <w:sz w:val="28"/>
          <w:szCs w:val="28"/>
        </w:rPr>
        <w:t>hân công nhiệm vụ</w:t>
      </w:r>
      <w:r w:rsidR="00054A98" w:rsidRPr="0051122B">
        <w:rPr>
          <w:sz w:val="28"/>
          <w:szCs w:val="28"/>
        </w:rPr>
        <w:t xml:space="preserve"> chi tiết</w:t>
      </w:r>
      <w:r w:rsidR="00A956B3">
        <w:rPr>
          <w:sz w:val="28"/>
          <w:szCs w:val="28"/>
        </w:rPr>
        <w:t xml:space="preserve"> các bộ phận chuyên môn và nhân sự của Ban</w:t>
      </w:r>
      <w:r w:rsidR="00054A98" w:rsidRPr="0051122B">
        <w:rPr>
          <w:sz w:val="28"/>
          <w:szCs w:val="28"/>
        </w:rPr>
        <w:t>.</w:t>
      </w:r>
    </w:p>
    <w:p w14:paraId="54E86B1C" w14:textId="2EE3D42A" w:rsidR="00566116" w:rsidRPr="0051122B" w:rsidRDefault="00566116" w:rsidP="00566116">
      <w:pPr>
        <w:spacing w:before="120" w:after="120"/>
        <w:ind w:firstLine="561"/>
        <w:jc w:val="both"/>
        <w:rPr>
          <w:sz w:val="28"/>
          <w:szCs w:val="28"/>
        </w:rPr>
      </w:pPr>
      <w:r w:rsidRPr="0051122B">
        <w:rPr>
          <w:sz w:val="28"/>
          <w:szCs w:val="28"/>
        </w:rPr>
        <w:t>Ban Kỹ thuật</w:t>
      </w:r>
      <w:r w:rsidR="00054A98" w:rsidRPr="0051122B">
        <w:rPr>
          <w:sz w:val="28"/>
          <w:szCs w:val="28"/>
        </w:rPr>
        <w:t xml:space="preserve"> </w:t>
      </w:r>
      <w:r w:rsidR="008E382C" w:rsidRPr="0051122B">
        <w:rPr>
          <w:sz w:val="28"/>
          <w:szCs w:val="28"/>
        </w:rPr>
        <w:t>báo</w:t>
      </w:r>
      <w:r w:rsidR="008E382C" w:rsidRPr="0051122B">
        <w:rPr>
          <w:sz w:val="28"/>
          <w:szCs w:val="28"/>
          <w:lang w:val="vi-VN"/>
        </w:rPr>
        <w:t xml:space="preserve"> cáo</w:t>
      </w:r>
      <w:r w:rsidRPr="0051122B">
        <w:rPr>
          <w:sz w:val="28"/>
          <w:szCs w:val="28"/>
        </w:rPr>
        <w:t xml:space="preserve"> Tổng giám đốc</w:t>
      </w:r>
      <w:r w:rsidR="00054A98" w:rsidRPr="0051122B">
        <w:rPr>
          <w:sz w:val="28"/>
          <w:szCs w:val="28"/>
        </w:rPr>
        <w:t xml:space="preserve"> về</w:t>
      </w:r>
      <w:r w:rsidRPr="0051122B">
        <w:rPr>
          <w:sz w:val="28"/>
          <w:szCs w:val="28"/>
        </w:rPr>
        <w:t xml:space="preserve"> </w:t>
      </w:r>
      <w:r w:rsidR="00D21486">
        <w:rPr>
          <w:sz w:val="28"/>
          <w:szCs w:val="28"/>
        </w:rPr>
        <w:t>việc</w:t>
      </w:r>
      <w:r w:rsidR="00EC5D32">
        <w:rPr>
          <w:sz w:val="28"/>
          <w:szCs w:val="28"/>
          <w:lang w:val="vi-VN"/>
        </w:rPr>
        <w:t xml:space="preserve"> p</w:t>
      </w:r>
      <w:r w:rsidRPr="0051122B">
        <w:rPr>
          <w:sz w:val="28"/>
          <w:szCs w:val="28"/>
        </w:rPr>
        <w:t xml:space="preserve">hân công nhiệm vụ </w:t>
      </w:r>
      <w:r w:rsidR="00054A98" w:rsidRPr="0051122B">
        <w:rPr>
          <w:sz w:val="28"/>
          <w:szCs w:val="28"/>
        </w:rPr>
        <w:t>gửi</w:t>
      </w:r>
      <w:r w:rsidRPr="0051122B">
        <w:rPr>
          <w:sz w:val="28"/>
          <w:szCs w:val="28"/>
        </w:rPr>
        <w:t xml:space="preserve"> kèm theo </w:t>
      </w:r>
      <w:r w:rsidR="008E382C" w:rsidRPr="0051122B">
        <w:rPr>
          <w:sz w:val="28"/>
          <w:szCs w:val="28"/>
        </w:rPr>
        <w:t>báo</w:t>
      </w:r>
      <w:r w:rsidR="008E382C" w:rsidRPr="0051122B">
        <w:rPr>
          <w:sz w:val="28"/>
          <w:szCs w:val="28"/>
          <w:lang w:val="vi-VN"/>
        </w:rPr>
        <w:t xml:space="preserve"> cáo</w:t>
      </w:r>
      <w:r w:rsidR="00054A98" w:rsidRPr="0051122B">
        <w:rPr>
          <w:sz w:val="28"/>
          <w:szCs w:val="28"/>
        </w:rPr>
        <w:t xml:space="preserve"> này</w:t>
      </w:r>
      <w:r w:rsidRPr="0051122B">
        <w:rPr>
          <w:sz w:val="28"/>
          <w:szCs w:val="28"/>
        </w:rPr>
        <w:t xml:space="preserve">. </w:t>
      </w:r>
    </w:p>
    <w:p w14:paraId="7362016A" w14:textId="77777777" w:rsidR="00566116" w:rsidRPr="0051122B" w:rsidRDefault="00BA159B" w:rsidP="00566116">
      <w:pPr>
        <w:spacing w:before="120" w:after="120"/>
        <w:ind w:firstLine="561"/>
        <w:jc w:val="both"/>
        <w:rPr>
          <w:sz w:val="28"/>
          <w:szCs w:val="28"/>
        </w:rPr>
      </w:pPr>
      <w:r w:rsidRPr="0051122B">
        <w:rPr>
          <w:sz w:val="28"/>
          <w:szCs w:val="28"/>
        </w:rPr>
        <w:t>Kính báo cáo</w:t>
      </w:r>
      <w:r w:rsidR="00566116" w:rsidRPr="0051122B">
        <w:rPr>
          <w:sz w:val="28"/>
          <w:szCs w:val="28"/>
        </w:rPr>
        <w:t>!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536"/>
        <w:gridCol w:w="4538"/>
      </w:tblGrid>
      <w:tr w:rsidR="00D3283B" w:rsidRPr="0051122B" w14:paraId="515086D7" w14:textId="77777777" w:rsidTr="00BF2EEF">
        <w:tc>
          <w:tcPr>
            <w:tcW w:w="4645" w:type="dxa"/>
          </w:tcPr>
          <w:p w14:paraId="11DD3419" w14:textId="77777777" w:rsidR="000209EA" w:rsidRPr="00EC5D32" w:rsidRDefault="000209EA" w:rsidP="00EC5D32">
            <w:pPr>
              <w:spacing w:before="120"/>
              <w:jc w:val="both"/>
              <w:rPr>
                <w:b/>
                <w:i/>
              </w:rPr>
            </w:pPr>
            <w:r w:rsidRPr="00EC5D32">
              <w:rPr>
                <w:b/>
                <w:i/>
              </w:rPr>
              <w:t>Nơi nhận:</w:t>
            </w:r>
          </w:p>
          <w:p w14:paraId="6E246ED5" w14:textId="77777777" w:rsidR="000209EA" w:rsidRDefault="000209EA" w:rsidP="0022560B">
            <w:pPr>
              <w:numPr>
                <w:ilvl w:val="0"/>
                <w:numId w:val="7"/>
              </w:numPr>
              <w:tabs>
                <w:tab w:val="clear" w:pos="720"/>
                <w:tab w:val="num" w:pos="187"/>
              </w:tabs>
              <w:ind w:left="187" w:hanging="187"/>
              <w:jc w:val="both"/>
            </w:pPr>
            <w:r w:rsidRPr="00EC5D32">
              <w:t>Như trên;</w:t>
            </w:r>
          </w:p>
          <w:p w14:paraId="06BCD3B9" w14:textId="77777777" w:rsidR="00917ABC" w:rsidRPr="00EC5D32" w:rsidRDefault="00917ABC" w:rsidP="0022560B">
            <w:pPr>
              <w:numPr>
                <w:ilvl w:val="0"/>
                <w:numId w:val="7"/>
              </w:numPr>
              <w:tabs>
                <w:tab w:val="clear" w:pos="720"/>
                <w:tab w:val="num" w:pos="187"/>
              </w:tabs>
              <w:ind w:left="187" w:hanging="187"/>
              <w:jc w:val="both"/>
            </w:pPr>
            <w:r>
              <w:t>Chủ</w:t>
            </w:r>
            <w:r>
              <w:rPr>
                <w:lang w:val="vi-VN"/>
              </w:rPr>
              <w:t xml:space="preserve"> tịch HĐTV (để b/c);</w:t>
            </w:r>
          </w:p>
          <w:p w14:paraId="15131AE1" w14:textId="77777777" w:rsidR="000209EA" w:rsidRPr="00EC5D32" w:rsidRDefault="000209EA" w:rsidP="00FA47F6">
            <w:pPr>
              <w:numPr>
                <w:ilvl w:val="0"/>
                <w:numId w:val="7"/>
              </w:numPr>
              <w:tabs>
                <w:tab w:val="clear" w:pos="720"/>
                <w:tab w:val="num" w:pos="187"/>
              </w:tabs>
              <w:ind w:left="187" w:hanging="187"/>
              <w:jc w:val="both"/>
            </w:pPr>
            <w:r w:rsidRPr="00EC5D32">
              <w:rPr>
                <w:lang w:val="vi-VN"/>
              </w:rPr>
              <w:t>P.TGĐ H.S.Tùng;</w:t>
            </w:r>
          </w:p>
          <w:p w14:paraId="18FAE5D5" w14:textId="77777777" w:rsidR="000209EA" w:rsidRPr="00EC5D32" w:rsidRDefault="000209EA" w:rsidP="00A74B68">
            <w:pPr>
              <w:jc w:val="both"/>
              <w:rPr>
                <w:lang w:val="vi-VN"/>
              </w:rPr>
            </w:pPr>
            <w:r w:rsidRPr="00EC5D32">
              <w:t xml:space="preserve">-  </w:t>
            </w:r>
            <w:r w:rsidRPr="00EC5D32">
              <w:rPr>
                <w:lang w:val="vi-VN"/>
              </w:rPr>
              <w:t>Ban TCCB-LĐ;</w:t>
            </w:r>
          </w:p>
          <w:p w14:paraId="6C4FE9C7" w14:textId="77777777" w:rsidR="005D40C1" w:rsidRPr="0051122B" w:rsidRDefault="000209EA" w:rsidP="00A74B68">
            <w:pPr>
              <w:jc w:val="both"/>
              <w:rPr>
                <w:sz w:val="28"/>
                <w:szCs w:val="28"/>
              </w:rPr>
            </w:pPr>
            <w:r w:rsidRPr="00EC5D32">
              <w:t xml:space="preserve">-  </w:t>
            </w:r>
            <w:r w:rsidRPr="00EC5D32">
              <w:rPr>
                <w:lang w:val="vi-VN"/>
              </w:rPr>
              <w:t>Lưu: KT</w:t>
            </w:r>
            <w:r w:rsidR="00EC5D32">
              <w:rPr>
                <w:lang w:val="vi-VN"/>
              </w:rPr>
              <w:t>(0</w:t>
            </w:r>
            <w:r w:rsidR="00917ABC">
              <w:rPr>
                <w:lang w:val="vi-VN"/>
              </w:rPr>
              <w:t>5</w:t>
            </w:r>
            <w:r w:rsidR="00EC5D32">
              <w:rPr>
                <w:lang w:val="vi-VN"/>
              </w:rPr>
              <w:t>b)</w:t>
            </w:r>
            <w:r w:rsidRPr="00EC5D32">
              <w:rPr>
                <w:lang w:val="vi-VN"/>
              </w:rPr>
              <w:t>.</w:t>
            </w:r>
          </w:p>
        </w:tc>
        <w:tc>
          <w:tcPr>
            <w:tcW w:w="4645" w:type="dxa"/>
          </w:tcPr>
          <w:p w14:paraId="50C8697C" w14:textId="77777777" w:rsidR="00D3283B" w:rsidRPr="00917ABC" w:rsidRDefault="009722B1" w:rsidP="00917ABC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917ABC">
              <w:rPr>
                <w:b/>
                <w:sz w:val="28"/>
                <w:szCs w:val="28"/>
              </w:rPr>
              <w:t>PHÓ</w:t>
            </w:r>
            <w:r w:rsidRPr="00917ABC">
              <w:rPr>
                <w:b/>
                <w:sz w:val="28"/>
                <w:szCs w:val="28"/>
                <w:lang w:val="vi-VN"/>
              </w:rPr>
              <w:t xml:space="preserve"> </w:t>
            </w:r>
            <w:r w:rsidR="00D3283B" w:rsidRPr="00917ABC">
              <w:rPr>
                <w:b/>
                <w:sz w:val="28"/>
                <w:szCs w:val="28"/>
              </w:rPr>
              <w:t>TRƯỞNG BAN</w:t>
            </w:r>
          </w:p>
          <w:p w14:paraId="33838CFE" w14:textId="77777777" w:rsidR="00917ABC" w:rsidRPr="00917ABC" w:rsidRDefault="00917ABC" w:rsidP="00917ABC">
            <w:pPr>
              <w:spacing w:after="120"/>
              <w:jc w:val="center"/>
              <w:rPr>
                <w:b/>
                <w:sz w:val="28"/>
                <w:szCs w:val="28"/>
                <w:lang w:val="vi-VN"/>
              </w:rPr>
            </w:pPr>
            <w:r w:rsidRPr="00917ABC">
              <w:rPr>
                <w:b/>
                <w:sz w:val="28"/>
                <w:szCs w:val="28"/>
              </w:rPr>
              <w:t>PHỤ</w:t>
            </w:r>
            <w:r w:rsidRPr="00917ABC">
              <w:rPr>
                <w:b/>
                <w:sz w:val="28"/>
                <w:szCs w:val="28"/>
                <w:lang w:val="vi-VN"/>
              </w:rPr>
              <w:t xml:space="preserve"> TRÁCH BAN KỸ THUẬT</w:t>
            </w:r>
          </w:p>
          <w:p w14:paraId="58C4C909" w14:textId="77777777" w:rsidR="00D3283B" w:rsidRPr="0051122B" w:rsidRDefault="00D3283B" w:rsidP="00BF2EEF">
            <w:pPr>
              <w:spacing w:before="120" w:after="120"/>
              <w:jc w:val="center"/>
              <w:rPr>
                <w:b/>
              </w:rPr>
            </w:pPr>
          </w:p>
          <w:p w14:paraId="1061332B" w14:textId="77777777" w:rsidR="00D3283B" w:rsidRPr="0051122B" w:rsidRDefault="00D3283B" w:rsidP="00BF2EEF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</w:p>
          <w:p w14:paraId="7BF4A460" w14:textId="77777777" w:rsidR="005D40C1" w:rsidRPr="0051122B" w:rsidRDefault="005D40C1" w:rsidP="00BF2EEF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</w:p>
          <w:p w14:paraId="7352FA12" w14:textId="77777777" w:rsidR="005D40C1" w:rsidRPr="0051122B" w:rsidRDefault="009722B1" w:rsidP="00BF2EEF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Nguyễn</w:t>
            </w:r>
            <w:r>
              <w:rPr>
                <w:b/>
                <w:sz w:val="28"/>
                <w:szCs w:val="28"/>
                <w:lang w:val="vi-VN"/>
              </w:rPr>
              <w:t xml:space="preserve"> Mạnh Tùng</w:t>
            </w:r>
          </w:p>
        </w:tc>
      </w:tr>
    </w:tbl>
    <w:p w14:paraId="1951BB27" w14:textId="77777777" w:rsidR="00D3283B" w:rsidRPr="0051122B" w:rsidRDefault="00D3283B" w:rsidP="00D3283B">
      <w:pPr>
        <w:jc w:val="both"/>
        <w:rPr>
          <w:sz w:val="28"/>
          <w:szCs w:val="28"/>
        </w:rPr>
      </w:pPr>
    </w:p>
    <w:p w14:paraId="6F8580DC" w14:textId="77777777" w:rsidR="00C87F3D" w:rsidRPr="0051122B" w:rsidRDefault="00C87F3D" w:rsidP="00D3283B">
      <w:pPr>
        <w:jc w:val="both"/>
        <w:rPr>
          <w:sz w:val="28"/>
          <w:szCs w:val="28"/>
        </w:rPr>
      </w:pPr>
    </w:p>
    <w:p w14:paraId="6C1CFE6C" w14:textId="77777777" w:rsidR="00356FDF" w:rsidRDefault="00356FDF" w:rsidP="00356FDF">
      <w:pPr>
        <w:pStyle w:val="Subtitle"/>
        <w:tabs>
          <w:tab w:val="left" w:pos="426"/>
          <w:tab w:val="num" w:pos="3015"/>
        </w:tabs>
        <w:spacing w:line="276" w:lineRule="auto"/>
        <w:ind w:firstLine="426"/>
        <w:rPr>
          <w:sz w:val="28"/>
          <w:szCs w:val="28"/>
          <w:lang w:val="vi-VN"/>
        </w:rPr>
      </w:pPr>
      <w:r w:rsidRPr="00356FDF">
        <w:rPr>
          <w:sz w:val="28"/>
          <w:szCs w:val="28"/>
        </w:rPr>
        <w:lastRenderedPageBreak/>
        <w:t>PHỤ</w:t>
      </w:r>
      <w:r w:rsidRPr="00356FDF">
        <w:rPr>
          <w:sz w:val="28"/>
          <w:szCs w:val="28"/>
          <w:lang w:val="vi-VN"/>
        </w:rPr>
        <w:t xml:space="preserve"> LỤC 1 </w:t>
      </w:r>
    </w:p>
    <w:p w14:paraId="2F596999" w14:textId="77777777" w:rsidR="00087821" w:rsidRPr="00356FDF" w:rsidRDefault="003A421D" w:rsidP="00356FDF">
      <w:pPr>
        <w:pStyle w:val="Subtitle"/>
        <w:tabs>
          <w:tab w:val="left" w:pos="426"/>
          <w:tab w:val="num" w:pos="3015"/>
        </w:tabs>
        <w:spacing w:line="276" w:lineRule="auto"/>
        <w:ind w:firstLine="426"/>
        <w:rPr>
          <w:sz w:val="28"/>
          <w:szCs w:val="28"/>
        </w:rPr>
      </w:pPr>
      <w:r w:rsidRPr="00356FDF">
        <w:rPr>
          <w:sz w:val="28"/>
          <w:szCs w:val="28"/>
        </w:rPr>
        <w:t xml:space="preserve">PHÂN CÔNG NHIỆM VỤ </w:t>
      </w:r>
      <w:r w:rsidR="00356FDF">
        <w:rPr>
          <w:sz w:val="28"/>
          <w:szCs w:val="28"/>
        </w:rPr>
        <w:t>LÃNH</w:t>
      </w:r>
      <w:r w:rsidR="00356FDF">
        <w:rPr>
          <w:sz w:val="28"/>
          <w:szCs w:val="28"/>
          <w:lang w:val="vi-VN"/>
        </w:rPr>
        <w:t xml:space="preserve"> ĐẠO </w:t>
      </w:r>
      <w:r w:rsidRPr="00356FDF">
        <w:rPr>
          <w:sz w:val="28"/>
          <w:szCs w:val="28"/>
        </w:rPr>
        <w:t>BAN KỸ THUẬT</w:t>
      </w:r>
    </w:p>
    <w:p w14:paraId="1434EFDF" w14:textId="5C42D260" w:rsidR="00CE7B50" w:rsidRDefault="00CE7B50" w:rsidP="00151540">
      <w:pPr>
        <w:tabs>
          <w:tab w:val="num" w:pos="1205"/>
        </w:tabs>
        <w:spacing w:line="276" w:lineRule="auto"/>
        <w:jc w:val="center"/>
        <w:rPr>
          <w:i/>
          <w:sz w:val="28"/>
          <w:szCs w:val="28"/>
        </w:rPr>
      </w:pPr>
      <w:r w:rsidRPr="0051122B">
        <w:rPr>
          <w:i/>
          <w:sz w:val="28"/>
          <w:szCs w:val="28"/>
        </w:rPr>
        <w:t>(</w:t>
      </w:r>
      <w:r w:rsidR="003A421D" w:rsidRPr="0051122B">
        <w:rPr>
          <w:i/>
          <w:sz w:val="28"/>
          <w:szCs w:val="28"/>
        </w:rPr>
        <w:t>Ban</w:t>
      </w:r>
      <w:r w:rsidR="00917ABC">
        <w:rPr>
          <w:i/>
          <w:sz w:val="28"/>
          <w:szCs w:val="28"/>
          <w:lang w:val="vi-VN"/>
        </w:rPr>
        <w:t xml:space="preserve"> hành</w:t>
      </w:r>
      <w:r w:rsidR="003A421D" w:rsidRPr="0051122B">
        <w:rPr>
          <w:i/>
          <w:sz w:val="28"/>
          <w:szCs w:val="28"/>
        </w:rPr>
        <w:t xml:space="preserve"> kèm theo </w:t>
      </w:r>
      <w:r w:rsidR="00EA4CA8">
        <w:rPr>
          <w:i/>
          <w:sz w:val="28"/>
          <w:szCs w:val="28"/>
        </w:rPr>
        <w:t>B</w:t>
      </w:r>
      <w:r w:rsidR="008E382C" w:rsidRPr="0051122B">
        <w:rPr>
          <w:i/>
          <w:sz w:val="28"/>
          <w:szCs w:val="28"/>
        </w:rPr>
        <w:t>áo</w:t>
      </w:r>
      <w:r w:rsidR="008E382C" w:rsidRPr="0051122B">
        <w:rPr>
          <w:i/>
          <w:sz w:val="28"/>
          <w:szCs w:val="28"/>
          <w:lang w:val="vi-VN"/>
        </w:rPr>
        <w:t xml:space="preserve"> cáo</w:t>
      </w:r>
      <w:r w:rsidR="003726E2" w:rsidRPr="0051122B">
        <w:rPr>
          <w:i/>
          <w:sz w:val="28"/>
          <w:szCs w:val="28"/>
        </w:rPr>
        <w:t xml:space="preserve"> số </w:t>
      </w:r>
      <w:r w:rsidR="001C5368" w:rsidRPr="0051122B">
        <w:rPr>
          <w:i/>
          <w:sz w:val="28"/>
          <w:szCs w:val="28"/>
        </w:rPr>
        <w:t xml:space="preserve">     </w:t>
      </w:r>
      <w:r w:rsidR="003726E2" w:rsidRPr="0051122B">
        <w:rPr>
          <w:i/>
          <w:sz w:val="28"/>
          <w:szCs w:val="28"/>
        </w:rPr>
        <w:t>/</w:t>
      </w:r>
      <w:r w:rsidR="008E382C" w:rsidRPr="0051122B">
        <w:rPr>
          <w:i/>
          <w:sz w:val="28"/>
          <w:szCs w:val="28"/>
        </w:rPr>
        <w:t>BC</w:t>
      </w:r>
      <w:r w:rsidR="008E382C" w:rsidRPr="0051122B">
        <w:rPr>
          <w:i/>
          <w:sz w:val="28"/>
          <w:szCs w:val="28"/>
          <w:lang w:val="vi-VN"/>
        </w:rPr>
        <w:t>-</w:t>
      </w:r>
      <w:r w:rsidR="003726E2" w:rsidRPr="0051122B">
        <w:rPr>
          <w:i/>
          <w:sz w:val="28"/>
          <w:szCs w:val="28"/>
        </w:rPr>
        <w:t>KT</w:t>
      </w:r>
      <w:r w:rsidR="00250081" w:rsidRPr="0051122B">
        <w:rPr>
          <w:i/>
          <w:sz w:val="28"/>
          <w:szCs w:val="28"/>
        </w:rPr>
        <w:t xml:space="preserve"> </w:t>
      </w:r>
      <w:r w:rsidR="001556D2" w:rsidRPr="0051122B">
        <w:rPr>
          <w:i/>
          <w:sz w:val="28"/>
          <w:szCs w:val="28"/>
        </w:rPr>
        <w:t xml:space="preserve">ngày </w:t>
      </w:r>
      <w:r w:rsidR="001C5368" w:rsidRPr="0051122B">
        <w:rPr>
          <w:i/>
          <w:sz w:val="28"/>
          <w:szCs w:val="28"/>
        </w:rPr>
        <w:t xml:space="preserve">     </w:t>
      </w:r>
      <w:r w:rsidR="001556D2" w:rsidRPr="0051122B">
        <w:rPr>
          <w:i/>
          <w:sz w:val="28"/>
          <w:szCs w:val="28"/>
        </w:rPr>
        <w:t>/</w:t>
      </w:r>
      <w:r w:rsidR="00917ABC">
        <w:rPr>
          <w:i/>
          <w:sz w:val="28"/>
          <w:szCs w:val="28"/>
          <w:lang w:val="vi-VN"/>
        </w:rPr>
        <w:t>0</w:t>
      </w:r>
      <w:r w:rsidR="00A956B3">
        <w:rPr>
          <w:i/>
          <w:sz w:val="28"/>
          <w:szCs w:val="28"/>
        </w:rPr>
        <w:t>1</w:t>
      </w:r>
      <w:r w:rsidRPr="0051122B">
        <w:rPr>
          <w:i/>
          <w:sz w:val="28"/>
          <w:szCs w:val="28"/>
        </w:rPr>
        <w:t>/</w:t>
      </w:r>
      <w:r w:rsidR="001C5368" w:rsidRPr="0051122B">
        <w:rPr>
          <w:i/>
          <w:sz w:val="28"/>
          <w:szCs w:val="28"/>
        </w:rPr>
        <w:t>202</w:t>
      </w:r>
      <w:r w:rsidR="00A956B3">
        <w:rPr>
          <w:i/>
          <w:sz w:val="28"/>
          <w:szCs w:val="28"/>
        </w:rPr>
        <w:t>6</w:t>
      </w:r>
      <w:r w:rsidRPr="0051122B">
        <w:rPr>
          <w:i/>
          <w:sz w:val="28"/>
          <w:szCs w:val="28"/>
        </w:rPr>
        <w:t>)</w:t>
      </w:r>
    </w:p>
    <w:p w14:paraId="4DE2F6F5" w14:textId="77777777" w:rsidR="0051501D" w:rsidRPr="0051122B" w:rsidRDefault="0051501D" w:rsidP="00151540">
      <w:pPr>
        <w:tabs>
          <w:tab w:val="num" w:pos="1205"/>
        </w:tabs>
        <w:spacing w:line="276" w:lineRule="auto"/>
        <w:jc w:val="center"/>
        <w:rPr>
          <w:i/>
          <w:sz w:val="28"/>
          <w:szCs w:val="28"/>
        </w:rPr>
      </w:pPr>
    </w:p>
    <w:p w14:paraId="1728F0A5" w14:textId="6AB60E78" w:rsidR="00087821" w:rsidRPr="00917ABC" w:rsidRDefault="003412BA" w:rsidP="003412BA">
      <w:pPr>
        <w:tabs>
          <w:tab w:val="left" w:pos="1021"/>
        </w:tabs>
        <w:spacing w:line="276" w:lineRule="auto"/>
        <w:jc w:val="both"/>
        <w:rPr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tab/>
        <w:t xml:space="preserve">1. </w:t>
      </w:r>
      <w:r w:rsidR="00087821" w:rsidRPr="00917ABC">
        <w:rPr>
          <w:b/>
          <w:iCs/>
          <w:sz w:val="28"/>
          <w:szCs w:val="28"/>
        </w:rPr>
        <w:t xml:space="preserve">Ông </w:t>
      </w:r>
      <w:r w:rsidR="00D2239E" w:rsidRPr="00917ABC">
        <w:rPr>
          <w:b/>
          <w:iCs/>
          <w:sz w:val="28"/>
          <w:szCs w:val="28"/>
          <w:lang w:val="vi-VN"/>
        </w:rPr>
        <w:t>Nguyễn Mạnh Tùng</w:t>
      </w:r>
      <w:r w:rsidR="00087821" w:rsidRPr="00917ABC">
        <w:rPr>
          <w:b/>
          <w:iCs/>
          <w:sz w:val="28"/>
          <w:szCs w:val="28"/>
        </w:rPr>
        <w:t>, Trưởng ban</w:t>
      </w:r>
      <w:r w:rsidR="00D2239E" w:rsidRPr="00917ABC">
        <w:rPr>
          <w:b/>
          <w:iCs/>
          <w:sz w:val="28"/>
          <w:szCs w:val="28"/>
          <w:lang w:val="vi-VN"/>
        </w:rPr>
        <w:t xml:space="preserve"> </w:t>
      </w:r>
    </w:p>
    <w:p w14:paraId="18A4A30A" w14:textId="4E8AADFA" w:rsidR="004B49E6" w:rsidRPr="003412BA" w:rsidRDefault="003412BA" w:rsidP="003412BA">
      <w:pPr>
        <w:tabs>
          <w:tab w:val="left" w:pos="1021"/>
        </w:tabs>
        <w:spacing w:line="276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</w:rPr>
        <w:tab/>
        <w:t xml:space="preserve">- </w:t>
      </w:r>
      <w:r w:rsidR="00087821" w:rsidRPr="0051122B">
        <w:rPr>
          <w:sz w:val="28"/>
          <w:szCs w:val="28"/>
        </w:rPr>
        <w:t xml:space="preserve">Quản lý, điều hành chung </w:t>
      </w:r>
      <w:r w:rsidR="00843CBD" w:rsidRPr="0051122B">
        <w:rPr>
          <w:sz w:val="28"/>
          <w:szCs w:val="28"/>
        </w:rPr>
        <w:t>các</w:t>
      </w:r>
      <w:r w:rsidR="00087821" w:rsidRPr="0051122B">
        <w:rPr>
          <w:sz w:val="28"/>
          <w:szCs w:val="28"/>
        </w:rPr>
        <w:t xml:space="preserve"> hoạt động của </w:t>
      </w:r>
      <w:r w:rsidR="004B49E6" w:rsidRPr="0051122B">
        <w:rPr>
          <w:sz w:val="28"/>
          <w:szCs w:val="28"/>
        </w:rPr>
        <w:t>Ban</w:t>
      </w:r>
      <w:r w:rsidR="004B49E6" w:rsidRPr="0051122B">
        <w:rPr>
          <w:sz w:val="28"/>
          <w:szCs w:val="28"/>
          <w:lang w:val="vi-VN"/>
        </w:rPr>
        <w:t>.</w:t>
      </w:r>
    </w:p>
    <w:p w14:paraId="0734F1F1" w14:textId="150AEE92" w:rsidR="003412BA" w:rsidRPr="00E47801" w:rsidRDefault="003412BA" w:rsidP="003412BA">
      <w:pPr>
        <w:tabs>
          <w:tab w:val="left" w:pos="1021"/>
        </w:tabs>
        <w:spacing w:line="276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</w:rPr>
        <w:tab/>
        <w:t xml:space="preserve">- Trực tiếp </w:t>
      </w:r>
      <w:r>
        <w:rPr>
          <w:sz w:val="28"/>
          <w:szCs w:val="28"/>
          <w:lang w:val="vi-VN"/>
        </w:rPr>
        <w:t>chỉ đạo chuyên môn bộ phận Thông tin - Dẫn đường - Giám sát (CNS).</w:t>
      </w:r>
    </w:p>
    <w:p w14:paraId="7F0F79D7" w14:textId="2A643004" w:rsidR="00087821" w:rsidRPr="0051122B" w:rsidRDefault="003412BA" w:rsidP="003412BA">
      <w:pPr>
        <w:tabs>
          <w:tab w:val="left" w:pos="1021"/>
        </w:tabs>
        <w:spacing w:line="276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</w:rPr>
        <w:tab/>
        <w:t xml:space="preserve">- </w:t>
      </w:r>
      <w:r w:rsidR="00087821" w:rsidRPr="0051122B">
        <w:rPr>
          <w:sz w:val="28"/>
          <w:szCs w:val="28"/>
          <w:lang w:val="vi-VN"/>
        </w:rPr>
        <w:t xml:space="preserve">Trực tiếp </w:t>
      </w:r>
      <w:r w:rsidR="00843CBD" w:rsidRPr="0051122B">
        <w:rPr>
          <w:sz w:val="28"/>
          <w:szCs w:val="28"/>
          <w:lang w:val="vi-VN"/>
        </w:rPr>
        <w:t>chỉ đạo</w:t>
      </w:r>
      <w:r w:rsidR="00EC6A6A" w:rsidRPr="0051122B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</w:rPr>
        <w:t>các lĩnh vực</w:t>
      </w:r>
      <w:r w:rsidR="00087821" w:rsidRPr="0051122B">
        <w:rPr>
          <w:sz w:val="28"/>
          <w:szCs w:val="28"/>
          <w:lang w:val="vi-VN"/>
        </w:rPr>
        <w:t>:</w:t>
      </w:r>
    </w:p>
    <w:p w14:paraId="1A8D1C68" w14:textId="6397F1BF" w:rsidR="00D63F0E" w:rsidRPr="00E47801" w:rsidRDefault="00D63F0E" w:rsidP="00D63F0E">
      <w:pPr>
        <w:tabs>
          <w:tab w:val="left" w:pos="1021"/>
        </w:tabs>
        <w:spacing w:line="276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+ </w:t>
      </w:r>
      <w:r>
        <w:rPr>
          <w:sz w:val="28"/>
          <w:szCs w:val="28"/>
          <w:lang w:val="vi-VN"/>
        </w:rPr>
        <w:t>Cấp phép tần số vô tuyến điện, giấy phép mạng viễn thông, giấy phép khai thác thiết bị, giấy phép cơ sở CNS</w:t>
      </w:r>
      <w:r>
        <w:rPr>
          <w:sz w:val="28"/>
          <w:szCs w:val="28"/>
        </w:rPr>
        <w:t>;</w:t>
      </w:r>
      <w:r>
        <w:rPr>
          <w:sz w:val="28"/>
          <w:szCs w:val="28"/>
          <w:lang w:val="vi-VN"/>
        </w:rPr>
        <w:t xml:space="preserve"> </w:t>
      </w:r>
    </w:p>
    <w:p w14:paraId="26EC65E6" w14:textId="0D465160" w:rsidR="00087821" w:rsidRDefault="00D63F0E" w:rsidP="00D63F0E">
      <w:pPr>
        <w:tabs>
          <w:tab w:val="left" w:pos="1021"/>
        </w:tabs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+ </w:t>
      </w:r>
      <w:r w:rsidR="00B21898" w:rsidRPr="0051122B">
        <w:rPr>
          <w:sz w:val="28"/>
          <w:szCs w:val="28"/>
          <w:lang w:val="vi-VN"/>
        </w:rPr>
        <w:t>X</w:t>
      </w:r>
      <w:r w:rsidR="00087821" w:rsidRPr="0051122B">
        <w:rPr>
          <w:sz w:val="28"/>
          <w:szCs w:val="28"/>
          <w:lang w:val="vi-VN"/>
        </w:rPr>
        <w:t>ây dựng</w:t>
      </w:r>
      <w:r w:rsidR="001F78C4">
        <w:rPr>
          <w:sz w:val="28"/>
          <w:szCs w:val="28"/>
          <w:lang w:val="vi-VN"/>
        </w:rPr>
        <w:t>, sửa đổi, bổ sung</w:t>
      </w:r>
      <w:r w:rsidR="00087821" w:rsidRPr="0051122B">
        <w:rPr>
          <w:sz w:val="28"/>
          <w:szCs w:val="28"/>
          <w:lang w:val="vi-VN"/>
        </w:rPr>
        <w:t xml:space="preserve"> các </w:t>
      </w:r>
      <w:r w:rsidR="001F78C4">
        <w:rPr>
          <w:sz w:val="28"/>
          <w:szCs w:val="28"/>
          <w:lang w:val="vi-VN"/>
        </w:rPr>
        <w:t xml:space="preserve">quy định, quy trình, </w:t>
      </w:r>
      <w:r w:rsidR="00087821" w:rsidRPr="0051122B">
        <w:rPr>
          <w:sz w:val="28"/>
          <w:szCs w:val="28"/>
          <w:lang w:val="vi-VN"/>
        </w:rPr>
        <w:t>tiêu chuẩn</w:t>
      </w:r>
      <w:r w:rsidR="001F78C4">
        <w:rPr>
          <w:sz w:val="28"/>
          <w:szCs w:val="28"/>
          <w:lang w:val="vi-VN"/>
        </w:rPr>
        <w:t xml:space="preserve">, văn bản quản lý nội bộ </w:t>
      </w:r>
      <w:r w:rsidR="00087821" w:rsidRPr="0051122B">
        <w:rPr>
          <w:sz w:val="28"/>
          <w:szCs w:val="28"/>
          <w:lang w:val="vi-VN"/>
        </w:rPr>
        <w:t xml:space="preserve">thuộc lĩnh vực kỹ </w:t>
      </w:r>
      <w:r w:rsidR="00087821" w:rsidRPr="000E1E4A">
        <w:rPr>
          <w:sz w:val="28"/>
          <w:szCs w:val="28"/>
          <w:lang w:val="vi-VN"/>
        </w:rPr>
        <w:t>thuật.</w:t>
      </w:r>
    </w:p>
    <w:p w14:paraId="6DEAD0BB" w14:textId="3BF9D4FC" w:rsidR="00D63F0E" w:rsidRPr="0051122B" w:rsidRDefault="00D63F0E" w:rsidP="00D63F0E">
      <w:pPr>
        <w:tabs>
          <w:tab w:val="left" w:pos="1021"/>
        </w:tabs>
        <w:spacing w:line="276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+ </w:t>
      </w:r>
      <w:r w:rsidR="00135112">
        <w:rPr>
          <w:sz w:val="28"/>
          <w:szCs w:val="28"/>
        </w:rPr>
        <w:t>K</w:t>
      </w:r>
      <w:r>
        <w:rPr>
          <w:sz w:val="28"/>
          <w:szCs w:val="28"/>
          <w:lang w:val="vi-VN"/>
        </w:rPr>
        <w:t>iểm tra kỹ thuật môi trường.</w:t>
      </w:r>
    </w:p>
    <w:p w14:paraId="2166B270" w14:textId="52A5AA97" w:rsidR="00D63F0E" w:rsidRDefault="00D63F0E" w:rsidP="00D63F0E">
      <w:pPr>
        <w:tabs>
          <w:tab w:val="left" w:pos="1021"/>
        </w:tabs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+ Quy hoạch các Cảng hàng không, sân bay.</w:t>
      </w:r>
    </w:p>
    <w:p w14:paraId="4F2C301C" w14:textId="21EEF90E" w:rsidR="00BD4F09" w:rsidRPr="005652E2" w:rsidRDefault="00D63F0E" w:rsidP="00D63F0E">
      <w:pPr>
        <w:tabs>
          <w:tab w:val="left" w:pos="1021"/>
        </w:tabs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- </w:t>
      </w:r>
      <w:r w:rsidR="00BD4F09" w:rsidRPr="005652E2">
        <w:rPr>
          <w:sz w:val="28"/>
          <w:szCs w:val="28"/>
        </w:rPr>
        <w:t xml:space="preserve">Tham gia </w:t>
      </w:r>
      <w:r w:rsidR="005652E2" w:rsidRPr="005652E2">
        <w:rPr>
          <w:sz w:val="28"/>
          <w:szCs w:val="28"/>
          <w:lang w:val="vi-VN"/>
        </w:rPr>
        <w:t xml:space="preserve">vào </w:t>
      </w:r>
      <w:r w:rsidR="00BD4F09" w:rsidRPr="005652E2">
        <w:rPr>
          <w:sz w:val="28"/>
          <w:szCs w:val="28"/>
        </w:rPr>
        <w:t xml:space="preserve">các </w:t>
      </w:r>
      <w:r w:rsidR="005652E2" w:rsidRPr="005652E2">
        <w:rPr>
          <w:sz w:val="28"/>
          <w:szCs w:val="28"/>
          <w:lang w:val="vi-VN"/>
        </w:rPr>
        <w:t>Ban chỉ đạo, Hội đồng, T</w:t>
      </w:r>
      <w:r w:rsidR="005652E2">
        <w:rPr>
          <w:sz w:val="28"/>
          <w:szCs w:val="28"/>
          <w:lang w:val="vi-VN"/>
        </w:rPr>
        <w:t xml:space="preserve">ổ theo các Quyết định thành lập </w:t>
      </w:r>
      <w:r w:rsidR="00BD4F09" w:rsidRPr="005652E2">
        <w:rPr>
          <w:sz w:val="28"/>
          <w:szCs w:val="28"/>
        </w:rPr>
        <w:t>của Tổng công ty</w:t>
      </w:r>
      <w:r w:rsidR="00EA4CA8" w:rsidRPr="005652E2">
        <w:rPr>
          <w:sz w:val="28"/>
          <w:szCs w:val="28"/>
        </w:rPr>
        <w:t>.</w:t>
      </w:r>
    </w:p>
    <w:p w14:paraId="6D3E85D3" w14:textId="3BC2B938" w:rsidR="00087821" w:rsidRPr="000E1E4A" w:rsidRDefault="00D63F0E" w:rsidP="00D63F0E">
      <w:pPr>
        <w:tabs>
          <w:tab w:val="left" w:pos="1021"/>
        </w:tabs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- </w:t>
      </w:r>
      <w:r w:rsidR="00087821" w:rsidRPr="000E1E4A">
        <w:rPr>
          <w:sz w:val="28"/>
          <w:szCs w:val="28"/>
        </w:rPr>
        <w:t xml:space="preserve">Thực hiện các nhiệm vụ khác khi </w:t>
      </w:r>
      <w:r w:rsidR="00087821" w:rsidRPr="000E1E4A">
        <w:rPr>
          <w:rFonts w:hint="eastAsia"/>
          <w:sz w:val="28"/>
          <w:szCs w:val="28"/>
        </w:rPr>
        <w:t>đư</w:t>
      </w:r>
      <w:r w:rsidR="00087821" w:rsidRPr="000E1E4A">
        <w:rPr>
          <w:sz w:val="28"/>
          <w:szCs w:val="28"/>
        </w:rPr>
        <w:t>ợc lãnh đạo Tổng Công ty giao.</w:t>
      </w:r>
    </w:p>
    <w:p w14:paraId="12A0DFD3" w14:textId="32EDAC12" w:rsidR="00356FDF" w:rsidRPr="00356FDF" w:rsidRDefault="00D63F0E" w:rsidP="00356FDF">
      <w:pPr>
        <w:tabs>
          <w:tab w:val="left" w:pos="1021"/>
        </w:tabs>
        <w:spacing w:before="120" w:line="276" w:lineRule="auto"/>
        <w:ind w:firstLine="720"/>
        <w:jc w:val="both"/>
        <w:rPr>
          <w:b/>
          <w:iCs/>
          <w:sz w:val="28"/>
          <w:szCs w:val="28"/>
          <w:lang w:val="vi-VN"/>
        </w:rPr>
      </w:pPr>
      <w:r>
        <w:rPr>
          <w:b/>
          <w:iCs/>
          <w:sz w:val="28"/>
          <w:szCs w:val="28"/>
        </w:rPr>
        <w:tab/>
      </w:r>
      <w:r w:rsidR="00356FDF">
        <w:rPr>
          <w:b/>
          <w:iCs/>
          <w:sz w:val="28"/>
          <w:szCs w:val="28"/>
          <w:lang w:val="vi-VN"/>
        </w:rPr>
        <w:t>2</w:t>
      </w:r>
      <w:r w:rsidR="00356FDF" w:rsidRPr="00356FDF">
        <w:rPr>
          <w:b/>
          <w:iCs/>
          <w:sz w:val="28"/>
          <w:szCs w:val="28"/>
        </w:rPr>
        <w:t xml:space="preserve">. Ông Nguyễn Anh Nhân, Phó </w:t>
      </w:r>
      <w:r w:rsidR="00A956B3">
        <w:rPr>
          <w:b/>
          <w:iCs/>
          <w:sz w:val="28"/>
          <w:szCs w:val="28"/>
        </w:rPr>
        <w:t>t</w:t>
      </w:r>
      <w:r w:rsidR="00356FDF" w:rsidRPr="00356FDF">
        <w:rPr>
          <w:b/>
          <w:iCs/>
          <w:sz w:val="28"/>
          <w:szCs w:val="28"/>
        </w:rPr>
        <w:t>rưởng ban</w:t>
      </w:r>
      <w:r w:rsidR="00356FDF">
        <w:rPr>
          <w:b/>
          <w:iCs/>
          <w:sz w:val="28"/>
          <w:szCs w:val="28"/>
          <w:lang w:val="vi-VN"/>
        </w:rPr>
        <w:t xml:space="preserve"> </w:t>
      </w:r>
    </w:p>
    <w:p w14:paraId="35F47E2B" w14:textId="5B67A3C6" w:rsidR="00D63F0E" w:rsidRDefault="00D63F0E" w:rsidP="00D63F0E">
      <w:pPr>
        <w:tabs>
          <w:tab w:val="left" w:pos="1021"/>
        </w:tabs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- Trực tiếp chỉ đạo chuyên môn </w:t>
      </w:r>
      <w:r w:rsidRPr="002349DB">
        <w:rPr>
          <w:sz w:val="28"/>
          <w:szCs w:val="28"/>
        </w:rPr>
        <w:t>bộ phận Công nghệ thông tin</w:t>
      </w:r>
      <w:r w:rsidRPr="00D63F0E">
        <w:rPr>
          <w:sz w:val="28"/>
          <w:szCs w:val="28"/>
        </w:rPr>
        <w:t>.</w:t>
      </w:r>
    </w:p>
    <w:p w14:paraId="40B751FB" w14:textId="29BB7BE9" w:rsidR="00356FDF" w:rsidRPr="002349DB" w:rsidRDefault="00D63F0E" w:rsidP="00D63F0E">
      <w:pPr>
        <w:tabs>
          <w:tab w:val="left" w:pos="1021"/>
        </w:tabs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- </w:t>
      </w:r>
      <w:r w:rsidR="00356FDF" w:rsidRPr="002349DB">
        <w:rPr>
          <w:sz w:val="28"/>
          <w:szCs w:val="28"/>
        </w:rPr>
        <w:t xml:space="preserve">Trực tiếp chỉ đạo </w:t>
      </w:r>
      <w:r>
        <w:rPr>
          <w:sz w:val="28"/>
          <w:szCs w:val="28"/>
        </w:rPr>
        <w:t>các lĩnh vực</w:t>
      </w:r>
      <w:r w:rsidR="00356FDF" w:rsidRPr="002349DB">
        <w:rPr>
          <w:sz w:val="28"/>
          <w:szCs w:val="28"/>
        </w:rPr>
        <w:t>:</w:t>
      </w:r>
    </w:p>
    <w:p w14:paraId="10B16161" w14:textId="17DE1463" w:rsidR="00356FDF" w:rsidRDefault="00D63F0E" w:rsidP="00D63F0E">
      <w:pPr>
        <w:tabs>
          <w:tab w:val="left" w:pos="1021"/>
        </w:tabs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+ </w:t>
      </w:r>
      <w:r w:rsidR="00135112">
        <w:rPr>
          <w:sz w:val="28"/>
          <w:szCs w:val="28"/>
        </w:rPr>
        <w:t>B</w:t>
      </w:r>
      <w:r w:rsidR="00356FDF" w:rsidRPr="002349DB">
        <w:rPr>
          <w:sz w:val="28"/>
          <w:szCs w:val="28"/>
        </w:rPr>
        <w:t>ảo đảm an toàn, an ninh thông tin.</w:t>
      </w:r>
    </w:p>
    <w:p w14:paraId="7FF184BA" w14:textId="338249B7" w:rsidR="00C62295" w:rsidRPr="00C62295" w:rsidRDefault="00D63F0E" w:rsidP="00D63F0E">
      <w:pPr>
        <w:tabs>
          <w:tab w:val="left" w:pos="1021"/>
        </w:tabs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+ </w:t>
      </w:r>
      <w:r w:rsidR="00135112">
        <w:rPr>
          <w:sz w:val="28"/>
          <w:szCs w:val="28"/>
        </w:rPr>
        <w:t>C</w:t>
      </w:r>
      <w:r w:rsidR="00C62295" w:rsidRPr="00D63F0E">
        <w:rPr>
          <w:sz w:val="28"/>
          <w:szCs w:val="28"/>
        </w:rPr>
        <w:t>huyển đổi số.</w:t>
      </w:r>
    </w:p>
    <w:p w14:paraId="6F7DC024" w14:textId="08173BAC" w:rsidR="000F0BA6" w:rsidRPr="0051122B" w:rsidRDefault="00D63F0E" w:rsidP="00D63F0E">
      <w:pPr>
        <w:tabs>
          <w:tab w:val="left" w:pos="1021"/>
        </w:tabs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+ </w:t>
      </w:r>
      <w:r w:rsidR="00135112">
        <w:rPr>
          <w:sz w:val="28"/>
          <w:szCs w:val="28"/>
        </w:rPr>
        <w:t>H</w:t>
      </w:r>
      <w:r w:rsidR="000F0BA6" w:rsidRPr="0051122B">
        <w:rPr>
          <w:sz w:val="28"/>
          <w:szCs w:val="28"/>
        </w:rPr>
        <w:t xml:space="preserve">uấn luyện - </w:t>
      </w:r>
      <w:r w:rsidR="000F0BA6" w:rsidRPr="0051122B">
        <w:rPr>
          <w:rFonts w:hint="eastAsia"/>
          <w:sz w:val="28"/>
          <w:szCs w:val="28"/>
        </w:rPr>
        <w:t>đ</w:t>
      </w:r>
      <w:r w:rsidR="000F0BA6" w:rsidRPr="0051122B">
        <w:rPr>
          <w:sz w:val="28"/>
          <w:szCs w:val="28"/>
        </w:rPr>
        <w:t xml:space="preserve">ào tạo, </w:t>
      </w:r>
      <w:r w:rsidR="000F0BA6">
        <w:rPr>
          <w:sz w:val="28"/>
          <w:szCs w:val="28"/>
        </w:rPr>
        <w:t>chứng</w:t>
      </w:r>
      <w:r w:rsidR="000F0BA6" w:rsidRPr="00D63F0E">
        <w:rPr>
          <w:sz w:val="28"/>
          <w:szCs w:val="28"/>
        </w:rPr>
        <w:t xml:space="preserve"> chỉ chuyên môn</w:t>
      </w:r>
      <w:r w:rsidR="00135112">
        <w:rPr>
          <w:sz w:val="28"/>
          <w:szCs w:val="28"/>
        </w:rPr>
        <w:t xml:space="preserve"> </w:t>
      </w:r>
      <w:r w:rsidR="000F0BA6" w:rsidRPr="0051122B">
        <w:rPr>
          <w:sz w:val="28"/>
          <w:szCs w:val="28"/>
        </w:rPr>
        <w:t xml:space="preserve">kỹ thuật. </w:t>
      </w:r>
    </w:p>
    <w:p w14:paraId="47A581ED" w14:textId="517A6ADA" w:rsidR="00356FDF" w:rsidRPr="005652E2" w:rsidRDefault="00D63F0E" w:rsidP="00D63F0E">
      <w:pPr>
        <w:tabs>
          <w:tab w:val="left" w:pos="1021"/>
        </w:tabs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- </w:t>
      </w:r>
      <w:r w:rsidR="00356FDF" w:rsidRPr="005652E2">
        <w:rPr>
          <w:sz w:val="28"/>
          <w:szCs w:val="28"/>
        </w:rPr>
        <w:t xml:space="preserve">Tham gia </w:t>
      </w:r>
      <w:r w:rsidR="00356FDF" w:rsidRPr="00D63F0E">
        <w:rPr>
          <w:sz w:val="28"/>
          <w:szCs w:val="28"/>
        </w:rPr>
        <w:t xml:space="preserve">vào </w:t>
      </w:r>
      <w:r w:rsidR="00356FDF" w:rsidRPr="005652E2">
        <w:rPr>
          <w:sz w:val="28"/>
          <w:szCs w:val="28"/>
        </w:rPr>
        <w:t xml:space="preserve">các </w:t>
      </w:r>
      <w:r w:rsidR="00356FDF" w:rsidRPr="00D63F0E">
        <w:rPr>
          <w:sz w:val="28"/>
          <w:szCs w:val="28"/>
        </w:rPr>
        <w:t xml:space="preserve">Ban chỉ đạo, Hội đồng, Tổ theo các Quyết định thành lập </w:t>
      </w:r>
      <w:r w:rsidR="00356FDF" w:rsidRPr="005652E2">
        <w:rPr>
          <w:sz w:val="28"/>
          <w:szCs w:val="28"/>
        </w:rPr>
        <w:t>của Tổng công ty.</w:t>
      </w:r>
    </w:p>
    <w:p w14:paraId="3376431B" w14:textId="1563D4F2" w:rsidR="00356FDF" w:rsidRDefault="00D63F0E" w:rsidP="00D63F0E">
      <w:pPr>
        <w:tabs>
          <w:tab w:val="left" w:pos="1021"/>
        </w:tabs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- </w:t>
      </w:r>
      <w:r w:rsidR="00356FDF" w:rsidRPr="0051122B">
        <w:rPr>
          <w:sz w:val="28"/>
          <w:szCs w:val="28"/>
        </w:rPr>
        <w:t xml:space="preserve">Thực hiện các nhiệm vụ khác khi </w:t>
      </w:r>
      <w:r w:rsidR="00356FDF">
        <w:rPr>
          <w:sz w:val="28"/>
          <w:szCs w:val="28"/>
        </w:rPr>
        <w:t>được</w:t>
      </w:r>
      <w:r w:rsidR="00356FDF" w:rsidRPr="00D63F0E">
        <w:rPr>
          <w:sz w:val="28"/>
          <w:szCs w:val="28"/>
        </w:rPr>
        <w:t xml:space="preserve"> </w:t>
      </w:r>
      <w:r w:rsidR="00A956B3">
        <w:rPr>
          <w:sz w:val="28"/>
          <w:szCs w:val="28"/>
        </w:rPr>
        <w:t>T</w:t>
      </w:r>
      <w:r w:rsidR="00C62295" w:rsidRPr="00D63F0E">
        <w:rPr>
          <w:sz w:val="28"/>
          <w:szCs w:val="28"/>
        </w:rPr>
        <w:t xml:space="preserve">rưởng Ban </w:t>
      </w:r>
      <w:r w:rsidR="00356FDF" w:rsidRPr="00D63F0E">
        <w:rPr>
          <w:sz w:val="28"/>
          <w:szCs w:val="28"/>
        </w:rPr>
        <w:t xml:space="preserve">phân công </w:t>
      </w:r>
      <w:r w:rsidR="00356FDF" w:rsidRPr="0051122B">
        <w:rPr>
          <w:sz w:val="28"/>
          <w:szCs w:val="28"/>
        </w:rPr>
        <w:t>và lãnh đạo Tổng công ty giao.</w:t>
      </w:r>
    </w:p>
    <w:p w14:paraId="5AF92CC3" w14:textId="06832A07" w:rsidR="00087821" w:rsidRPr="000F0BA6" w:rsidRDefault="00D63F0E" w:rsidP="000F0BA6">
      <w:pPr>
        <w:tabs>
          <w:tab w:val="left" w:pos="1021"/>
        </w:tabs>
        <w:spacing w:before="120" w:line="276" w:lineRule="auto"/>
        <w:ind w:firstLine="720"/>
        <w:jc w:val="both"/>
        <w:rPr>
          <w:b/>
          <w:iCs/>
          <w:sz w:val="28"/>
          <w:szCs w:val="28"/>
          <w:lang w:val="vi-VN"/>
        </w:rPr>
      </w:pPr>
      <w:r>
        <w:rPr>
          <w:b/>
          <w:iCs/>
          <w:sz w:val="28"/>
          <w:szCs w:val="28"/>
        </w:rPr>
        <w:tab/>
      </w:r>
      <w:r w:rsidR="000F0BA6">
        <w:rPr>
          <w:b/>
          <w:iCs/>
          <w:sz w:val="28"/>
          <w:szCs w:val="28"/>
          <w:lang w:val="vi-VN"/>
        </w:rPr>
        <w:t>3</w:t>
      </w:r>
      <w:r w:rsidR="00087821" w:rsidRPr="00917ABC">
        <w:rPr>
          <w:b/>
          <w:iCs/>
          <w:sz w:val="28"/>
          <w:szCs w:val="28"/>
        </w:rPr>
        <w:t xml:space="preserve">. Ông </w:t>
      </w:r>
      <w:r w:rsidR="000F0BA6">
        <w:rPr>
          <w:b/>
          <w:iCs/>
          <w:sz w:val="28"/>
          <w:szCs w:val="28"/>
        </w:rPr>
        <w:t>Nguyễn</w:t>
      </w:r>
      <w:r w:rsidR="000F0BA6">
        <w:rPr>
          <w:b/>
          <w:iCs/>
          <w:sz w:val="28"/>
          <w:szCs w:val="28"/>
          <w:lang w:val="vi-VN"/>
        </w:rPr>
        <w:t xml:space="preserve"> Mạnh Thắng</w:t>
      </w:r>
      <w:r w:rsidR="006E6569" w:rsidRPr="00917ABC">
        <w:rPr>
          <w:b/>
          <w:iCs/>
          <w:sz w:val="28"/>
          <w:szCs w:val="28"/>
        </w:rPr>
        <w:t>,</w:t>
      </w:r>
      <w:r w:rsidR="00C82261" w:rsidRPr="00917ABC">
        <w:rPr>
          <w:b/>
          <w:iCs/>
          <w:sz w:val="28"/>
          <w:szCs w:val="28"/>
        </w:rPr>
        <w:t xml:space="preserve"> Phó</w:t>
      </w:r>
      <w:r w:rsidR="00087821" w:rsidRPr="00917ABC">
        <w:rPr>
          <w:b/>
          <w:iCs/>
          <w:sz w:val="28"/>
          <w:szCs w:val="28"/>
        </w:rPr>
        <w:t xml:space="preserve"> </w:t>
      </w:r>
      <w:r w:rsidR="00A956B3">
        <w:rPr>
          <w:b/>
          <w:iCs/>
          <w:sz w:val="28"/>
          <w:szCs w:val="28"/>
        </w:rPr>
        <w:t>t</w:t>
      </w:r>
      <w:r w:rsidR="00087821" w:rsidRPr="00917ABC">
        <w:rPr>
          <w:b/>
          <w:iCs/>
          <w:sz w:val="28"/>
          <w:szCs w:val="28"/>
        </w:rPr>
        <w:t>rưởng ban</w:t>
      </w:r>
      <w:r w:rsidR="000F0BA6">
        <w:rPr>
          <w:b/>
          <w:iCs/>
          <w:sz w:val="28"/>
          <w:szCs w:val="28"/>
          <w:lang w:val="vi-VN"/>
        </w:rPr>
        <w:t>.</w:t>
      </w:r>
    </w:p>
    <w:p w14:paraId="5D0C073D" w14:textId="4E8883BC" w:rsidR="00D63F0E" w:rsidRPr="0051122B" w:rsidRDefault="00D63F0E" w:rsidP="00D63F0E">
      <w:pPr>
        <w:tabs>
          <w:tab w:val="left" w:pos="1021"/>
        </w:tabs>
        <w:spacing w:line="276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- Trực tiếp </w:t>
      </w:r>
      <w:r w:rsidRPr="0051122B">
        <w:rPr>
          <w:sz w:val="28"/>
          <w:szCs w:val="28"/>
        </w:rPr>
        <w:t xml:space="preserve">chỉ đạo chuyên môn bộ phận </w:t>
      </w:r>
      <w:r>
        <w:rPr>
          <w:sz w:val="28"/>
          <w:szCs w:val="28"/>
          <w:lang w:val="vi-VN"/>
        </w:rPr>
        <w:t>Cơ điện</w:t>
      </w:r>
      <w:r w:rsidRPr="0051122B">
        <w:rPr>
          <w:sz w:val="28"/>
          <w:szCs w:val="28"/>
        </w:rPr>
        <w:t>.</w:t>
      </w:r>
    </w:p>
    <w:p w14:paraId="24371965" w14:textId="5FD183A1" w:rsidR="00087821" w:rsidRPr="0051122B" w:rsidRDefault="00D63F0E" w:rsidP="00D63F0E">
      <w:pPr>
        <w:tabs>
          <w:tab w:val="left" w:pos="1021"/>
        </w:tabs>
        <w:spacing w:line="276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- </w:t>
      </w:r>
      <w:r w:rsidR="00F43C4D" w:rsidRPr="0051122B">
        <w:rPr>
          <w:sz w:val="28"/>
          <w:szCs w:val="28"/>
        </w:rPr>
        <w:t>Trực tiếp</w:t>
      </w:r>
      <w:r w:rsidR="00113F10" w:rsidRPr="0051122B">
        <w:rPr>
          <w:sz w:val="28"/>
          <w:szCs w:val="28"/>
        </w:rPr>
        <w:t xml:space="preserve"> chỉ đạo </w:t>
      </w:r>
      <w:r>
        <w:rPr>
          <w:sz w:val="28"/>
          <w:szCs w:val="28"/>
        </w:rPr>
        <w:t>các lĩnh vực</w:t>
      </w:r>
      <w:r w:rsidR="00F43C4D" w:rsidRPr="0051122B">
        <w:rPr>
          <w:sz w:val="28"/>
          <w:szCs w:val="28"/>
        </w:rPr>
        <w:t>:</w:t>
      </w:r>
    </w:p>
    <w:p w14:paraId="5E0CAFDB" w14:textId="25973879" w:rsidR="000F0BA6" w:rsidRDefault="00D63F0E" w:rsidP="00D63F0E">
      <w:pPr>
        <w:tabs>
          <w:tab w:val="left" w:pos="1021"/>
        </w:tabs>
        <w:spacing w:line="276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+ </w:t>
      </w:r>
      <w:r w:rsidR="00135112">
        <w:rPr>
          <w:sz w:val="28"/>
          <w:szCs w:val="28"/>
        </w:rPr>
        <w:t>K</w:t>
      </w:r>
      <w:r w:rsidR="000F0BA6">
        <w:rPr>
          <w:sz w:val="28"/>
          <w:szCs w:val="28"/>
          <w:lang w:val="vi-VN"/>
        </w:rPr>
        <w:t xml:space="preserve">hoa học công nghệ, đổi mới sáng tạo. </w:t>
      </w:r>
    </w:p>
    <w:p w14:paraId="74A4CC18" w14:textId="2F5D36D1" w:rsidR="003412BA" w:rsidRPr="00135112" w:rsidRDefault="00D63F0E" w:rsidP="00D63F0E">
      <w:pPr>
        <w:tabs>
          <w:tab w:val="left" w:pos="1021"/>
        </w:tabs>
        <w:spacing w:line="276" w:lineRule="auto"/>
        <w:ind w:left="568"/>
        <w:jc w:val="both"/>
        <w:rPr>
          <w:sz w:val="28"/>
          <w:szCs w:val="28"/>
          <w:lang w:val="vi-VN"/>
        </w:rPr>
      </w:pPr>
      <w:r w:rsidRPr="00135112">
        <w:rPr>
          <w:sz w:val="28"/>
          <w:szCs w:val="28"/>
        </w:rPr>
        <w:tab/>
      </w:r>
      <w:r w:rsidRPr="00135112">
        <w:rPr>
          <w:sz w:val="28"/>
          <w:szCs w:val="28"/>
        </w:rPr>
        <w:tab/>
        <w:t xml:space="preserve">+ </w:t>
      </w:r>
      <w:r w:rsidR="00135112" w:rsidRPr="00135112">
        <w:rPr>
          <w:sz w:val="28"/>
          <w:szCs w:val="28"/>
        </w:rPr>
        <w:t>A</w:t>
      </w:r>
      <w:r w:rsidR="003412BA" w:rsidRPr="00135112">
        <w:rPr>
          <w:sz w:val="28"/>
          <w:szCs w:val="28"/>
          <w:lang w:val="vi-VN"/>
        </w:rPr>
        <w:t>n toàn, chất lượng lĩnh vực kỹ thuật.</w:t>
      </w:r>
    </w:p>
    <w:p w14:paraId="08C79A86" w14:textId="0FB32BB3" w:rsidR="00F43C4D" w:rsidRDefault="00135112" w:rsidP="00135112">
      <w:pPr>
        <w:tabs>
          <w:tab w:val="left" w:pos="1021"/>
        </w:tabs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+ B</w:t>
      </w:r>
      <w:r w:rsidR="00CB34E4" w:rsidRPr="0051122B">
        <w:rPr>
          <w:sz w:val="28"/>
          <w:szCs w:val="28"/>
        </w:rPr>
        <w:t>ảo vệ môi trường</w:t>
      </w:r>
      <w:r w:rsidR="00151540">
        <w:rPr>
          <w:sz w:val="28"/>
          <w:szCs w:val="28"/>
          <w:lang w:val="vi-VN"/>
        </w:rPr>
        <w:t xml:space="preserve">, </w:t>
      </w:r>
      <w:r w:rsidR="00151540" w:rsidRPr="0051122B">
        <w:rPr>
          <w:sz w:val="28"/>
          <w:szCs w:val="28"/>
        </w:rPr>
        <w:t>phòng chống cháy nổ; Bảo hiểm, kiểm kê, thanh lý tài sản của Tổng công ty</w:t>
      </w:r>
      <w:r w:rsidR="00F43C4D" w:rsidRPr="0051122B">
        <w:rPr>
          <w:sz w:val="28"/>
          <w:szCs w:val="28"/>
        </w:rPr>
        <w:t xml:space="preserve">; </w:t>
      </w:r>
    </w:p>
    <w:p w14:paraId="7A1E2D52" w14:textId="3A4F5766" w:rsidR="002349DB" w:rsidRPr="005652E2" w:rsidRDefault="00135112" w:rsidP="00135112">
      <w:pPr>
        <w:tabs>
          <w:tab w:val="left" w:pos="1021"/>
        </w:tabs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- </w:t>
      </w:r>
      <w:r w:rsidR="002349DB" w:rsidRPr="005652E2">
        <w:rPr>
          <w:sz w:val="28"/>
          <w:szCs w:val="28"/>
        </w:rPr>
        <w:t xml:space="preserve">Tham gia </w:t>
      </w:r>
      <w:r w:rsidR="002349DB" w:rsidRPr="005652E2">
        <w:rPr>
          <w:sz w:val="28"/>
          <w:szCs w:val="28"/>
          <w:lang w:val="vi-VN"/>
        </w:rPr>
        <w:t xml:space="preserve">vào </w:t>
      </w:r>
      <w:r w:rsidR="002349DB" w:rsidRPr="005652E2">
        <w:rPr>
          <w:sz w:val="28"/>
          <w:szCs w:val="28"/>
        </w:rPr>
        <w:t xml:space="preserve">các </w:t>
      </w:r>
      <w:r w:rsidR="002349DB" w:rsidRPr="005652E2">
        <w:rPr>
          <w:sz w:val="28"/>
          <w:szCs w:val="28"/>
          <w:lang w:val="vi-VN"/>
        </w:rPr>
        <w:t>Ban chỉ đạo, Hội đồng, T</w:t>
      </w:r>
      <w:r w:rsidR="002349DB">
        <w:rPr>
          <w:sz w:val="28"/>
          <w:szCs w:val="28"/>
          <w:lang w:val="vi-VN"/>
        </w:rPr>
        <w:t xml:space="preserve">ổ theo các Quyết định thành lập </w:t>
      </w:r>
      <w:r w:rsidR="002349DB" w:rsidRPr="005652E2">
        <w:rPr>
          <w:sz w:val="28"/>
          <w:szCs w:val="28"/>
        </w:rPr>
        <w:t>của Tổng công ty.</w:t>
      </w:r>
    </w:p>
    <w:p w14:paraId="72BDABAE" w14:textId="399918D2" w:rsidR="00CB34E4" w:rsidRDefault="00135112" w:rsidP="00135112">
      <w:pPr>
        <w:tabs>
          <w:tab w:val="left" w:pos="1021"/>
        </w:tabs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 xml:space="preserve">- </w:t>
      </w:r>
      <w:r w:rsidR="00CB34E4" w:rsidRPr="0051122B">
        <w:rPr>
          <w:sz w:val="28"/>
          <w:szCs w:val="28"/>
        </w:rPr>
        <w:t xml:space="preserve">Thực hiện các nhiệm vụ khác khi </w:t>
      </w:r>
      <w:r w:rsidR="002349DB">
        <w:rPr>
          <w:sz w:val="28"/>
          <w:szCs w:val="28"/>
        </w:rPr>
        <w:t>được</w:t>
      </w:r>
      <w:r w:rsidR="002349DB">
        <w:rPr>
          <w:sz w:val="28"/>
          <w:szCs w:val="28"/>
          <w:lang w:val="vi-VN"/>
        </w:rPr>
        <w:t xml:space="preserve"> </w:t>
      </w:r>
      <w:r w:rsidR="00A956B3">
        <w:rPr>
          <w:sz w:val="28"/>
          <w:szCs w:val="28"/>
        </w:rPr>
        <w:t>T</w:t>
      </w:r>
      <w:r w:rsidR="000F0BA6">
        <w:rPr>
          <w:sz w:val="28"/>
          <w:szCs w:val="28"/>
          <w:lang w:val="vi-VN"/>
        </w:rPr>
        <w:t xml:space="preserve">rưởng Ban </w:t>
      </w:r>
      <w:r w:rsidR="002349DB">
        <w:rPr>
          <w:sz w:val="28"/>
          <w:szCs w:val="28"/>
          <w:lang w:val="vi-VN"/>
        </w:rPr>
        <w:t xml:space="preserve">phân công </w:t>
      </w:r>
      <w:r w:rsidR="00CB34E4" w:rsidRPr="0051122B">
        <w:rPr>
          <w:sz w:val="28"/>
          <w:szCs w:val="28"/>
        </w:rPr>
        <w:t>và lãnh đạo Tổng công ty giao.</w:t>
      </w:r>
    </w:p>
    <w:p w14:paraId="71702D04" w14:textId="77777777" w:rsidR="00151540" w:rsidRDefault="003D62C1" w:rsidP="00356FDF">
      <w:pPr>
        <w:tabs>
          <w:tab w:val="left" w:pos="1021"/>
        </w:tabs>
        <w:spacing w:line="276" w:lineRule="auto"/>
        <w:jc w:val="center"/>
        <w:rPr>
          <w:b/>
          <w:sz w:val="28"/>
          <w:szCs w:val="28"/>
        </w:rPr>
      </w:pPr>
      <w:r w:rsidRPr="0051122B">
        <w:rPr>
          <w:b/>
          <w:sz w:val="28"/>
          <w:szCs w:val="28"/>
        </w:rPr>
        <w:br w:type="page"/>
      </w:r>
    </w:p>
    <w:p w14:paraId="777BE790" w14:textId="77777777" w:rsidR="00151540" w:rsidRPr="00151540" w:rsidRDefault="00151540" w:rsidP="00356FDF">
      <w:pPr>
        <w:tabs>
          <w:tab w:val="left" w:pos="1021"/>
        </w:tabs>
        <w:spacing w:line="276" w:lineRule="auto"/>
        <w:jc w:val="center"/>
        <w:rPr>
          <w:b/>
          <w:sz w:val="28"/>
          <w:szCs w:val="28"/>
          <w:lang w:val="vi-VN"/>
        </w:rPr>
      </w:pPr>
      <w:r>
        <w:rPr>
          <w:b/>
          <w:sz w:val="28"/>
          <w:szCs w:val="28"/>
        </w:rPr>
        <w:lastRenderedPageBreak/>
        <w:t>PHỤ</w:t>
      </w:r>
      <w:r>
        <w:rPr>
          <w:b/>
          <w:sz w:val="28"/>
          <w:szCs w:val="28"/>
          <w:lang w:val="vi-VN"/>
        </w:rPr>
        <w:t xml:space="preserve"> LỤC 2</w:t>
      </w:r>
    </w:p>
    <w:p w14:paraId="676F7BEB" w14:textId="77777777" w:rsidR="00151540" w:rsidRDefault="00151540" w:rsidP="00356FDF">
      <w:pPr>
        <w:tabs>
          <w:tab w:val="left" w:pos="1021"/>
        </w:tabs>
        <w:spacing w:line="276" w:lineRule="auto"/>
        <w:jc w:val="center"/>
        <w:rPr>
          <w:b/>
          <w:sz w:val="28"/>
          <w:szCs w:val="28"/>
          <w:lang w:val="vi-VN"/>
        </w:rPr>
      </w:pPr>
      <w:r>
        <w:rPr>
          <w:b/>
          <w:sz w:val="28"/>
          <w:szCs w:val="28"/>
        </w:rPr>
        <w:t>CHỨC</w:t>
      </w:r>
      <w:r>
        <w:rPr>
          <w:b/>
          <w:sz w:val="28"/>
          <w:szCs w:val="28"/>
          <w:lang w:val="vi-VN"/>
        </w:rPr>
        <w:t xml:space="preserve"> NĂNG NHIỆM VỤ CÁC BỘ PHẬN </w:t>
      </w:r>
    </w:p>
    <w:p w14:paraId="3AF1C2E8" w14:textId="0596B388" w:rsidR="00151540" w:rsidRPr="0051122B" w:rsidRDefault="00151540" w:rsidP="00151540">
      <w:pPr>
        <w:tabs>
          <w:tab w:val="num" w:pos="1205"/>
        </w:tabs>
        <w:spacing w:line="276" w:lineRule="auto"/>
        <w:jc w:val="center"/>
        <w:rPr>
          <w:i/>
          <w:sz w:val="28"/>
          <w:szCs w:val="28"/>
        </w:rPr>
      </w:pPr>
      <w:r w:rsidRPr="0051122B">
        <w:rPr>
          <w:i/>
          <w:sz w:val="28"/>
          <w:szCs w:val="28"/>
        </w:rPr>
        <w:t>(Ban</w:t>
      </w:r>
      <w:r>
        <w:rPr>
          <w:i/>
          <w:sz w:val="28"/>
          <w:szCs w:val="28"/>
          <w:lang w:val="vi-VN"/>
        </w:rPr>
        <w:t xml:space="preserve"> hành</w:t>
      </w:r>
      <w:r w:rsidRPr="0051122B">
        <w:rPr>
          <w:i/>
          <w:sz w:val="28"/>
          <w:szCs w:val="28"/>
        </w:rPr>
        <w:t xml:space="preserve"> kèm theo </w:t>
      </w:r>
      <w:r>
        <w:rPr>
          <w:i/>
          <w:sz w:val="28"/>
          <w:szCs w:val="28"/>
        </w:rPr>
        <w:t>B</w:t>
      </w:r>
      <w:r w:rsidRPr="0051122B">
        <w:rPr>
          <w:i/>
          <w:sz w:val="28"/>
          <w:szCs w:val="28"/>
        </w:rPr>
        <w:t>áo</w:t>
      </w:r>
      <w:r w:rsidRPr="0051122B">
        <w:rPr>
          <w:i/>
          <w:sz w:val="28"/>
          <w:szCs w:val="28"/>
          <w:lang w:val="vi-VN"/>
        </w:rPr>
        <w:t xml:space="preserve"> cáo</w:t>
      </w:r>
      <w:r w:rsidRPr="0051122B">
        <w:rPr>
          <w:i/>
          <w:sz w:val="28"/>
          <w:szCs w:val="28"/>
        </w:rPr>
        <w:t xml:space="preserve"> số      /BC</w:t>
      </w:r>
      <w:r w:rsidRPr="0051122B">
        <w:rPr>
          <w:i/>
          <w:sz w:val="28"/>
          <w:szCs w:val="28"/>
          <w:lang w:val="vi-VN"/>
        </w:rPr>
        <w:t>-</w:t>
      </w:r>
      <w:r w:rsidRPr="0051122B">
        <w:rPr>
          <w:i/>
          <w:sz w:val="28"/>
          <w:szCs w:val="28"/>
        </w:rPr>
        <w:t>KT ngày      /</w:t>
      </w:r>
      <w:r w:rsidR="00D21486">
        <w:rPr>
          <w:i/>
          <w:sz w:val="28"/>
          <w:szCs w:val="28"/>
        </w:rPr>
        <w:t>11</w:t>
      </w:r>
      <w:r w:rsidRPr="0051122B">
        <w:rPr>
          <w:i/>
          <w:sz w:val="28"/>
          <w:szCs w:val="28"/>
        </w:rPr>
        <w:t>/202</w:t>
      </w:r>
      <w:r>
        <w:rPr>
          <w:i/>
          <w:sz w:val="28"/>
          <w:szCs w:val="28"/>
          <w:lang w:val="vi-VN"/>
        </w:rPr>
        <w:t>5</w:t>
      </w:r>
      <w:r w:rsidRPr="0051122B">
        <w:rPr>
          <w:i/>
          <w:sz w:val="28"/>
          <w:szCs w:val="28"/>
        </w:rPr>
        <w:t>)</w:t>
      </w:r>
    </w:p>
    <w:p w14:paraId="67CF24A2" w14:textId="77777777" w:rsidR="00151540" w:rsidRPr="00151540" w:rsidRDefault="00151540" w:rsidP="00356FDF">
      <w:pPr>
        <w:tabs>
          <w:tab w:val="left" w:pos="1021"/>
        </w:tabs>
        <w:spacing w:line="276" w:lineRule="auto"/>
        <w:jc w:val="center"/>
        <w:rPr>
          <w:b/>
          <w:sz w:val="28"/>
          <w:szCs w:val="28"/>
          <w:lang w:val="vi-VN"/>
        </w:rPr>
      </w:pPr>
    </w:p>
    <w:p w14:paraId="10BD3957" w14:textId="77777777" w:rsidR="00A66E01" w:rsidRPr="008D6C81" w:rsidRDefault="00151540" w:rsidP="00151540">
      <w:pPr>
        <w:tabs>
          <w:tab w:val="left" w:pos="1021"/>
        </w:tabs>
        <w:spacing w:line="276" w:lineRule="auto"/>
        <w:jc w:val="both"/>
        <w:rPr>
          <w:b/>
          <w:sz w:val="28"/>
          <w:szCs w:val="28"/>
          <w:lang w:val="vi-VN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  <w:lang w:val="vi-VN"/>
        </w:rPr>
        <w:t xml:space="preserve">1. Bộ phận </w:t>
      </w:r>
      <w:r w:rsidR="008D6C81">
        <w:rPr>
          <w:b/>
          <w:sz w:val="28"/>
          <w:szCs w:val="28"/>
        </w:rPr>
        <w:t>T</w:t>
      </w:r>
      <w:r>
        <w:rPr>
          <w:b/>
          <w:sz w:val="28"/>
          <w:szCs w:val="28"/>
        </w:rPr>
        <w:t>hông</w:t>
      </w:r>
      <w:r>
        <w:rPr>
          <w:b/>
          <w:sz w:val="28"/>
          <w:szCs w:val="28"/>
          <w:lang w:val="vi-VN"/>
        </w:rPr>
        <w:t xml:space="preserve"> tin</w:t>
      </w:r>
      <w:r w:rsidR="008D6C81">
        <w:rPr>
          <w:b/>
          <w:sz w:val="28"/>
          <w:szCs w:val="28"/>
          <w:lang w:val="vi-VN"/>
        </w:rPr>
        <w:t xml:space="preserve"> - D</w:t>
      </w:r>
      <w:r>
        <w:rPr>
          <w:b/>
          <w:sz w:val="28"/>
          <w:szCs w:val="28"/>
          <w:lang w:val="vi-VN"/>
        </w:rPr>
        <w:t>ẫn đường</w:t>
      </w:r>
      <w:r w:rsidR="008D6C81">
        <w:rPr>
          <w:b/>
          <w:sz w:val="28"/>
          <w:szCs w:val="28"/>
          <w:lang w:val="vi-VN"/>
        </w:rPr>
        <w:t xml:space="preserve"> - G</w:t>
      </w:r>
      <w:r>
        <w:rPr>
          <w:b/>
          <w:sz w:val="28"/>
          <w:szCs w:val="28"/>
          <w:lang w:val="vi-VN"/>
        </w:rPr>
        <w:t>iám sát</w:t>
      </w:r>
      <w:r w:rsidR="008D6C81">
        <w:rPr>
          <w:b/>
          <w:sz w:val="28"/>
          <w:szCs w:val="28"/>
          <w:lang w:val="vi-VN"/>
        </w:rPr>
        <w:t xml:space="preserve"> (</w:t>
      </w:r>
      <w:r>
        <w:rPr>
          <w:b/>
          <w:sz w:val="28"/>
          <w:szCs w:val="28"/>
          <w:lang w:val="vi-VN"/>
        </w:rPr>
        <w:t xml:space="preserve">Bộ phận </w:t>
      </w:r>
      <w:r w:rsidR="00A66E01" w:rsidRPr="0051122B">
        <w:rPr>
          <w:b/>
          <w:sz w:val="28"/>
          <w:szCs w:val="28"/>
        </w:rPr>
        <w:t>CNS</w:t>
      </w:r>
      <w:r w:rsidR="008D6C81">
        <w:rPr>
          <w:b/>
          <w:sz w:val="28"/>
          <w:szCs w:val="28"/>
          <w:lang w:val="vi-VN"/>
        </w:rPr>
        <w:t>)</w:t>
      </w:r>
    </w:p>
    <w:p w14:paraId="464D73F4" w14:textId="77777777" w:rsidR="00AC72E2" w:rsidRDefault="002B381D" w:rsidP="00AC72E2">
      <w:pPr>
        <w:tabs>
          <w:tab w:val="left" w:pos="1021"/>
        </w:tabs>
        <w:spacing w:line="276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</w:rPr>
        <w:tab/>
      </w:r>
      <w:r w:rsidR="00AC72E2">
        <w:rPr>
          <w:sz w:val="28"/>
          <w:szCs w:val="28"/>
        </w:rPr>
        <w:t>Bộ</w:t>
      </w:r>
      <w:r w:rsidR="00AC72E2">
        <w:rPr>
          <w:sz w:val="28"/>
          <w:szCs w:val="28"/>
          <w:lang w:val="vi-VN"/>
        </w:rPr>
        <w:t xml:space="preserve"> phận CNS có nhiệm vụ tham mưu, </w:t>
      </w:r>
      <w:r w:rsidR="0051501D">
        <w:rPr>
          <w:sz w:val="28"/>
          <w:szCs w:val="28"/>
          <w:lang w:val="vi-VN"/>
        </w:rPr>
        <w:t xml:space="preserve">theo dõi, </w:t>
      </w:r>
      <w:r w:rsidR="00AC72E2">
        <w:rPr>
          <w:sz w:val="28"/>
          <w:szCs w:val="28"/>
          <w:lang w:val="vi-VN"/>
        </w:rPr>
        <w:t xml:space="preserve">tổ chức triển khai thực hiện các công việc sau: </w:t>
      </w:r>
    </w:p>
    <w:p w14:paraId="24663E12" w14:textId="77777777" w:rsidR="008B4315" w:rsidRDefault="008B4315" w:rsidP="008B4315">
      <w:pPr>
        <w:tabs>
          <w:tab w:val="left" w:pos="1021"/>
        </w:tabs>
        <w:spacing w:line="276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- </w:t>
      </w:r>
      <w:r w:rsidRPr="0051122B">
        <w:rPr>
          <w:sz w:val="28"/>
          <w:szCs w:val="28"/>
          <w:lang w:val="vi-VN"/>
        </w:rPr>
        <w:t xml:space="preserve">Xây dựng </w:t>
      </w:r>
      <w:r w:rsidRPr="0051122B">
        <w:rPr>
          <w:rFonts w:hint="eastAsia"/>
          <w:sz w:val="28"/>
          <w:szCs w:val="28"/>
          <w:lang w:val="vi-VN"/>
        </w:rPr>
        <w:t>đ</w:t>
      </w:r>
      <w:r w:rsidRPr="0051122B">
        <w:rPr>
          <w:sz w:val="28"/>
          <w:szCs w:val="28"/>
          <w:lang w:val="vi-VN"/>
        </w:rPr>
        <w:t>ề án, ph</w:t>
      </w:r>
      <w:r w:rsidRPr="0051122B">
        <w:rPr>
          <w:rFonts w:hint="eastAsia"/>
          <w:sz w:val="28"/>
          <w:szCs w:val="28"/>
          <w:lang w:val="vi-VN"/>
        </w:rPr>
        <w:t>ươ</w:t>
      </w:r>
      <w:r w:rsidRPr="0051122B">
        <w:rPr>
          <w:sz w:val="28"/>
          <w:szCs w:val="28"/>
          <w:lang w:val="vi-VN"/>
        </w:rPr>
        <w:t xml:space="preserve">ng án, kế </w:t>
      </w:r>
      <w:r w:rsidRPr="00D2239E">
        <w:rPr>
          <w:sz w:val="28"/>
          <w:szCs w:val="28"/>
          <w:lang w:val="vi-VN"/>
        </w:rPr>
        <w:t xml:space="preserve">hoạch </w:t>
      </w:r>
      <w:r w:rsidR="00E824D4">
        <w:rPr>
          <w:sz w:val="28"/>
          <w:szCs w:val="28"/>
          <w:lang w:val="vi-VN"/>
        </w:rPr>
        <w:t xml:space="preserve">về </w:t>
      </w:r>
      <w:r>
        <w:rPr>
          <w:sz w:val="28"/>
          <w:szCs w:val="28"/>
          <w:lang w:val="vi-VN"/>
        </w:rPr>
        <w:t>lĩnh vực CNS, kỹ thuật khí tượng và tổ chức triển khai thực hiện</w:t>
      </w:r>
      <w:r w:rsidRPr="0051122B">
        <w:rPr>
          <w:sz w:val="28"/>
          <w:szCs w:val="28"/>
          <w:lang w:val="vi-VN"/>
        </w:rPr>
        <w:t>.</w:t>
      </w:r>
    </w:p>
    <w:p w14:paraId="0167F7A2" w14:textId="77777777" w:rsidR="008B4315" w:rsidRDefault="008B4315" w:rsidP="008B4315">
      <w:pPr>
        <w:tabs>
          <w:tab w:val="left" w:pos="1021"/>
        </w:tabs>
        <w:spacing w:line="276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- </w:t>
      </w:r>
      <w:r w:rsidRPr="0051122B">
        <w:rPr>
          <w:sz w:val="28"/>
          <w:szCs w:val="28"/>
          <w:lang w:val="vi-VN"/>
        </w:rPr>
        <w:t>Xây dựng</w:t>
      </w:r>
      <w:r>
        <w:rPr>
          <w:sz w:val="28"/>
          <w:szCs w:val="28"/>
          <w:lang w:val="vi-VN"/>
        </w:rPr>
        <w:t>, đề xuất sửa đổi, bổ sung</w:t>
      </w:r>
      <w:r w:rsidRPr="0051122B">
        <w:rPr>
          <w:sz w:val="28"/>
          <w:szCs w:val="28"/>
          <w:lang w:val="vi-VN"/>
        </w:rPr>
        <w:t xml:space="preserve"> các </w:t>
      </w:r>
      <w:r>
        <w:rPr>
          <w:sz w:val="28"/>
          <w:szCs w:val="28"/>
          <w:lang w:val="vi-VN"/>
        </w:rPr>
        <w:t xml:space="preserve">quy định, quy trình, </w:t>
      </w:r>
      <w:r w:rsidRPr="0051122B">
        <w:rPr>
          <w:sz w:val="28"/>
          <w:szCs w:val="28"/>
          <w:lang w:val="vi-VN"/>
        </w:rPr>
        <w:t>tiêu chuẩn</w:t>
      </w:r>
      <w:r>
        <w:rPr>
          <w:sz w:val="28"/>
          <w:szCs w:val="28"/>
          <w:lang w:val="vi-VN"/>
        </w:rPr>
        <w:t xml:space="preserve">, văn bản quản lý nội bộ </w:t>
      </w:r>
      <w:r w:rsidRPr="0051122B">
        <w:rPr>
          <w:sz w:val="28"/>
          <w:szCs w:val="28"/>
          <w:lang w:val="vi-VN"/>
        </w:rPr>
        <w:t xml:space="preserve">thuộc lĩnh vực </w:t>
      </w:r>
      <w:r>
        <w:rPr>
          <w:sz w:val="28"/>
          <w:szCs w:val="28"/>
          <w:lang w:val="vi-VN"/>
        </w:rPr>
        <w:t xml:space="preserve">CNS, kỹ thuật khí tượng </w:t>
      </w:r>
      <w:r w:rsidRPr="000E1E4A">
        <w:rPr>
          <w:sz w:val="28"/>
          <w:szCs w:val="28"/>
          <w:lang w:val="vi-VN"/>
        </w:rPr>
        <w:t>và tổ chức triển khai, kiểm tra giám sát việc thực hiện.</w:t>
      </w:r>
    </w:p>
    <w:p w14:paraId="0C93B315" w14:textId="77777777" w:rsidR="008B4315" w:rsidRPr="000E1E4A" w:rsidRDefault="008B4315" w:rsidP="008B4315">
      <w:pPr>
        <w:tabs>
          <w:tab w:val="left" w:pos="1021"/>
        </w:tabs>
        <w:spacing w:line="276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- Tham mưu, đóng góp ý kiến đối với các văn bản quy phạm pháp luật, các chủ trương, chính sách của nhà nước liên quan đến lĩnh vực CNS, kỹ thuật khí tượng.</w:t>
      </w:r>
    </w:p>
    <w:p w14:paraId="1949ED12" w14:textId="77777777" w:rsidR="00024276" w:rsidRDefault="00AC72E2" w:rsidP="008B4315">
      <w:pPr>
        <w:tabs>
          <w:tab w:val="left" w:pos="1021"/>
        </w:tabs>
        <w:spacing w:line="276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ab/>
      </w:r>
      <w:r w:rsidR="00024276">
        <w:rPr>
          <w:sz w:val="28"/>
          <w:szCs w:val="28"/>
          <w:lang w:val="vi-VN"/>
        </w:rPr>
        <w:t>- T</w:t>
      </w:r>
      <w:r w:rsidR="00024276" w:rsidRPr="00E47801">
        <w:rPr>
          <w:sz w:val="28"/>
          <w:szCs w:val="28"/>
          <w:lang w:val="vi-VN"/>
        </w:rPr>
        <w:t xml:space="preserve">hẩm định và theo dõi, quản lý việc áp dụng các </w:t>
      </w:r>
      <w:r w:rsidR="00024276" w:rsidRPr="00E47801">
        <w:rPr>
          <w:rFonts w:hint="eastAsia"/>
          <w:sz w:val="28"/>
          <w:szCs w:val="28"/>
          <w:lang w:val="vi-VN"/>
        </w:rPr>
        <w:t>đ</w:t>
      </w:r>
      <w:r w:rsidR="00024276" w:rsidRPr="00E47801">
        <w:rPr>
          <w:sz w:val="28"/>
          <w:szCs w:val="28"/>
          <w:lang w:val="vi-VN"/>
        </w:rPr>
        <w:t>ịnh mức kinh tế kỹ thuật</w:t>
      </w:r>
      <w:r w:rsidR="008B4315">
        <w:rPr>
          <w:sz w:val="28"/>
          <w:szCs w:val="28"/>
          <w:lang w:val="vi-VN"/>
        </w:rPr>
        <w:t>, vật tư</w:t>
      </w:r>
      <w:r w:rsidR="00024276">
        <w:rPr>
          <w:sz w:val="28"/>
          <w:szCs w:val="28"/>
          <w:lang w:val="vi-VN"/>
        </w:rPr>
        <w:t xml:space="preserve"> </w:t>
      </w:r>
      <w:r w:rsidR="008B4315">
        <w:rPr>
          <w:sz w:val="28"/>
          <w:szCs w:val="28"/>
          <w:lang w:val="vi-VN"/>
        </w:rPr>
        <w:t xml:space="preserve">liên quan đến các hệ thống thiết bị </w:t>
      </w:r>
      <w:r w:rsidR="00024276">
        <w:rPr>
          <w:sz w:val="28"/>
          <w:szCs w:val="28"/>
          <w:lang w:val="vi-VN"/>
        </w:rPr>
        <w:t>CNS, khí tượng</w:t>
      </w:r>
      <w:r w:rsidR="00024276" w:rsidRPr="00E47801">
        <w:rPr>
          <w:sz w:val="28"/>
          <w:szCs w:val="28"/>
          <w:lang w:val="vi-VN"/>
        </w:rPr>
        <w:t>.</w:t>
      </w:r>
    </w:p>
    <w:p w14:paraId="4418929C" w14:textId="77777777" w:rsidR="00024276" w:rsidRDefault="00024276" w:rsidP="00024276">
      <w:pPr>
        <w:tabs>
          <w:tab w:val="left" w:pos="1021"/>
        </w:tabs>
        <w:spacing w:line="276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- Thẩm định chuyên môn </w:t>
      </w:r>
      <w:r w:rsidR="0051501D">
        <w:rPr>
          <w:sz w:val="28"/>
          <w:szCs w:val="28"/>
          <w:lang w:val="vi-VN"/>
        </w:rPr>
        <w:t xml:space="preserve">đối với các </w:t>
      </w:r>
      <w:r>
        <w:rPr>
          <w:sz w:val="28"/>
          <w:szCs w:val="28"/>
          <w:lang w:val="vi-VN"/>
        </w:rPr>
        <w:t xml:space="preserve">hồ sơ đề nghị cấp phép khai thác hệ thống thiết bị CNS, tài liệu hướng dẫn khai thác cơ sở CNS. </w:t>
      </w:r>
    </w:p>
    <w:p w14:paraId="7DBD3C4E" w14:textId="77777777" w:rsidR="00650D01" w:rsidRDefault="00650D01" w:rsidP="00024276">
      <w:pPr>
        <w:tabs>
          <w:tab w:val="left" w:pos="1021"/>
        </w:tabs>
        <w:spacing w:line="276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- Thẩm định các dự án, gói thầu, </w:t>
      </w:r>
      <w:r w:rsidR="0051501D">
        <w:rPr>
          <w:sz w:val="28"/>
          <w:szCs w:val="28"/>
          <w:lang w:val="vi-VN"/>
        </w:rPr>
        <w:t xml:space="preserve">đề án, </w:t>
      </w:r>
      <w:r>
        <w:rPr>
          <w:sz w:val="28"/>
          <w:szCs w:val="28"/>
          <w:lang w:val="vi-VN"/>
        </w:rPr>
        <w:t>kế hoạch, phương án, đề xuất</w:t>
      </w:r>
      <w:r w:rsidR="0051501D">
        <w:rPr>
          <w:sz w:val="28"/>
          <w:szCs w:val="28"/>
          <w:lang w:val="vi-VN"/>
        </w:rPr>
        <w:t xml:space="preserve"> về mặt kỹ thuật công nghệ thuộc lĩnh vực CNS, kỹ thuật khí tượng.</w:t>
      </w:r>
      <w:r>
        <w:rPr>
          <w:sz w:val="28"/>
          <w:szCs w:val="28"/>
          <w:lang w:val="vi-VN"/>
        </w:rPr>
        <w:t xml:space="preserve">  </w:t>
      </w:r>
    </w:p>
    <w:p w14:paraId="5FBF6562" w14:textId="77777777" w:rsidR="00024276" w:rsidRPr="00E47801" w:rsidRDefault="00024276" w:rsidP="00024276">
      <w:pPr>
        <w:tabs>
          <w:tab w:val="left" w:pos="1021"/>
        </w:tabs>
        <w:spacing w:line="276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- Chủ trì xây dựng kế hoạch và tổ chức triển khai công tác kiểm tra kỹ thuật môi trường. </w:t>
      </w:r>
    </w:p>
    <w:p w14:paraId="4CA153EA" w14:textId="77777777" w:rsidR="00024276" w:rsidRDefault="00024276" w:rsidP="00024276">
      <w:pPr>
        <w:tabs>
          <w:tab w:val="left" w:pos="1021"/>
        </w:tabs>
        <w:spacing w:line="276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- </w:t>
      </w:r>
      <w:r w:rsidRPr="00E47801">
        <w:rPr>
          <w:sz w:val="28"/>
          <w:szCs w:val="28"/>
          <w:lang w:val="vi-VN"/>
        </w:rPr>
        <w:t>Xây dựng tiêu chuẩn chức danh, tiêu chuẩn cấp bậc nhân viên kỹ thuật</w:t>
      </w:r>
      <w:r w:rsidR="008B4315">
        <w:rPr>
          <w:sz w:val="28"/>
          <w:szCs w:val="28"/>
          <w:lang w:val="vi-VN"/>
        </w:rPr>
        <w:t xml:space="preserve"> CNS</w:t>
      </w:r>
      <w:r w:rsidRPr="00E47801">
        <w:rPr>
          <w:sz w:val="28"/>
          <w:szCs w:val="28"/>
          <w:lang w:val="vi-VN"/>
        </w:rPr>
        <w:t>.</w:t>
      </w:r>
    </w:p>
    <w:p w14:paraId="641D26C0" w14:textId="77777777" w:rsidR="00650D01" w:rsidRDefault="00650D01" w:rsidP="00024276">
      <w:pPr>
        <w:tabs>
          <w:tab w:val="left" w:pos="1021"/>
        </w:tabs>
        <w:spacing w:line="276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- Xây dựng giáo trình, chương trình huấn luyện đào tạo, năng định chuyên môn, chứng chỉ chuyên môn nhân viên kỹ thuật CNS, khí tượng</w:t>
      </w:r>
    </w:p>
    <w:p w14:paraId="4D647F6C" w14:textId="77777777" w:rsidR="00650D01" w:rsidRDefault="00650D01" w:rsidP="00024276">
      <w:pPr>
        <w:tabs>
          <w:tab w:val="left" w:pos="1021"/>
        </w:tabs>
        <w:spacing w:line="276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- Quản lý các hợp đồng thuộc lĩnh vực CNS theo quy chế quản lý hợp đồng của Tổng công ty. </w:t>
      </w:r>
    </w:p>
    <w:p w14:paraId="23792CC0" w14:textId="77777777" w:rsidR="00650D01" w:rsidRDefault="00650D01" w:rsidP="00024276">
      <w:pPr>
        <w:tabs>
          <w:tab w:val="left" w:pos="1021"/>
        </w:tabs>
        <w:spacing w:line="276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- Thực hiện công tác nghiên cứu, áp dụng Khoa học công nghệ, Đổi mới sáng tạo trong lĩnh vực CNS, kỹ thuật khí tượng. </w:t>
      </w:r>
    </w:p>
    <w:p w14:paraId="7AB68568" w14:textId="77777777" w:rsidR="00AC72E2" w:rsidRDefault="00650D01" w:rsidP="00650D01">
      <w:pPr>
        <w:tabs>
          <w:tab w:val="left" w:pos="1021"/>
        </w:tabs>
        <w:spacing w:line="276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- </w:t>
      </w:r>
      <w:r w:rsidR="00AC72E2">
        <w:rPr>
          <w:sz w:val="28"/>
          <w:szCs w:val="28"/>
          <w:lang w:val="vi-VN"/>
        </w:rPr>
        <w:t xml:space="preserve">Công tác an toàn, chất lượng lĩnh vực </w:t>
      </w:r>
      <w:r>
        <w:rPr>
          <w:sz w:val="28"/>
          <w:szCs w:val="28"/>
          <w:lang w:val="vi-VN"/>
        </w:rPr>
        <w:t>CNS</w:t>
      </w:r>
      <w:r w:rsidR="0051501D">
        <w:rPr>
          <w:sz w:val="28"/>
          <w:szCs w:val="28"/>
          <w:lang w:val="vi-VN"/>
        </w:rPr>
        <w:t>, kỹ thuật khí tượng</w:t>
      </w:r>
      <w:r w:rsidR="00AC72E2">
        <w:rPr>
          <w:sz w:val="28"/>
          <w:szCs w:val="28"/>
          <w:lang w:val="vi-VN"/>
        </w:rPr>
        <w:t>.</w:t>
      </w:r>
    </w:p>
    <w:p w14:paraId="4728E7CF" w14:textId="77777777" w:rsidR="0051501D" w:rsidRPr="008D6C81" w:rsidRDefault="0051501D" w:rsidP="008B4315">
      <w:pPr>
        <w:tabs>
          <w:tab w:val="left" w:pos="1021"/>
        </w:tabs>
        <w:spacing w:before="120" w:line="276" w:lineRule="auto"/>
        <w:jc w:val="both"/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ab/>
        <w:t>2. Bộ phận Công nghệ t</w:t>
      </w:r>
      <w:r>
        <w:rPr>
          <w:b/>
          <w:sz w:val="28"/>
          <w:szCs w:val="28"/>
        </w:rPr>
        <w:t>hông</w:t>
      </w:r>
      <w:r>
        <w:rPr>
          <w:b/>
          <w:sz w:val="28"/>
          <w:szCs w:val="28"/>
          <w:lang w:val="vi-VN"/>
        </w:rPr>
        <w:t xml:space="preserve"> tin (Bộ phận </w:t>
      </w:r>
      <w:r w:rsidRPr="0051122B">
        <w:rPr>
          <w:b/>
          <w:sz w:val="28"/>
          <w:szCs w:val="28"/>
        </w:rPr>
        <w:t>CN</w:t>
      </w:r>
      <w:r>
        <w:rPr>
          <w:b/>
          <w:sz w:val="28"/>
          <w:szCs w:val="28"/>
        </w:rPr>
        <w:t>TT</w:t>
      </w:r>
      <w:r>
        <w:rPr>
          <w:b/>
          <w:sz w:val="28"/>
          <w:szCs w:val="28"/>
          <w:lang w:val="vi-VN"/>
        </w:rPr>
        <w:t>)</w:t>
      </w:r>
    </w:p>
    <w:p w14:paraId="0751C1F3" w14:textId="77777777" w:rsidR="0051501D" w:rsidRDefault="0051501D" w:rsidP="0051501D">
      <w:pPr>
        <w:tabs>
          <w:tab w:val="left" w:pos="1021"/>
        </w:tabs>
        <w:spacing w:line="276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</w:rPr>
        <w:tab/>
        <w:t>Bộ</w:t>
      </w:r>
      <w:r>
        <w:rPr>
          <w:sz w:val="28"/>
          <w:szCs w:val="28"/>
          <w:lang w:val="vi-VN"/>
        </w:rPr>
        <w:t xml:space="preserve"> phận CNTT có nhiệm vụ tham mưu, theo dõi, tổ chức triển khai thực hiện các công việc sau: </w:t>
      </w:r>
    </w:p>
    <w:p w14:paraId="668A4145" w14:textId="77777777" w:rsidR="008B4315" w:rsidRDefault="008B4315" w:rsidP="008B4315">
      <w:pPr>
        <w:tabs>
          <w:tab w:val="left" w:pos="1021"/>
        </w:tabs>
        <w:spacing w:line="276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- </w:t>
      </w:r>
      <w:r w:rsidRPr="0051122B">
        <w:rPr>
          <w:sz w:val="28"/>
          <w:szCs w:val="28"/>
          <w:lang w:val="vi-VN"/>
        </w:rPr>
        <w:t xml:space="preserve">Xây dựng </w:t>
      </w:r>
      <w:r w:rsidRPr="0051122B">
        <w:rPr>
          <w:rFonts w:hint="eastAsia"/>
          <w:sz w:val="28"/>
          <w:szCs w:val="28"/>
          <w:lang w:val="vi-VN"/>
        </w:rPr>
        <w:t>đ</w:t>
      </w:r>
      <w:r w:rsidRPr="0051122B">
        <w:rPr>
          <w:sz w:val="28"/>
          <w:szCs w:val="28"/>
          <w:lang w:val="vi-VN"/>
        </w:rPr>
        <w:t>ề án, ph</w:t>
      </w:r>
      <w:r w:rsidRPr="0051122B">
        <w:rPr>
          <w:rFonts w:hint="eastAsia"/>
          <w:sz w:val="28"/>
          <w:szCs w:val="28"/>
          <w:lang w:val="vi-VN"/>
        </w:rPr>
        <w:t>ươ</w:t>
      </w:r>
      <w:r w:rsidRPr="0051122B">
        <w:rPr>
          <w:sz w:val="28"/>
          <w:szCs w:val="28"/>
          <w:lang w:val="vi-VN"/>
        </w:rPr>
        <w:t xml:space="preserve">ng án, kế </w:t>
      </w:r>
      <w:r w:rsidRPr="00D2239E">
        <w:rPr>
          <w:sz w:val="28"/>
          <w:szCs w:val="28"/>
          <w:lang w:val="vi-VN"/>
        </w:rPr>
        <w:t xml:space="preserve">hoạch </w:t>
      </w:r>
      <w:r>
        <w:rPr>
          <w:sz w:val="28"/>
          <w:szCs w:val="28"/>
          <w:lang w:val="vi-VN"/>
        </w:rPr>
        <w:t>về Chuyển đổi số, An toàn thông tin, Công nghệ thông tin và tổ chức triển khai thực hiện</w:t>
      </w:r>
      <w:r w:rsidRPr="0051122B">
        <w:rPr>
          <w:sz w:val="28"/>
          <w:szCs w:val="28"/>
          <w:lang w:val="vi-VN"/>
        </w:rPr>
        <w:t>.</w:t>
      </w:r>
    </w:p>
    <w:p w14:paraId="60F6E488" w14:textId="77777777" w:rsidR="008B4315" w:rsidRDefault="008B4315" w:rsidP="008B4315">
      <w:pPr>
        <w:tabs>
          <w:tab w:val="left" w:pos="1021"/>
        </w:tabs>
        <w:spacing w:line="276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lastRenderedPageBreak/>
        <w:tab/>
        <w:t xml:space="preserve">- </w:t>
      </w:r>
      <w:r w:rsidRPr="0051122B">
        <w:rPr>
          <w:sz w:val="28"/>
          <w:szCs w:val="28"/>
          <w:lang w:val="vi-VN"/>
        </w:rPr>
        <w:t>Xây dựng</w:t>
      </w:r>
      <w:r>
        <w:rPr>
          <w:sz w:val="28"/>
          <w:szCs w:val="28"/>
          <w:lang w:val="vi-VN"/>
        </w:rPr>
        <w:t>, đề xuất sửa đổi, bổ sung</w:t>
      </w:r>
      <w:r w:rsidRPr="0051122B">
        <w:rPr>
          <w:sz w:val="28"/>
          <w:szCs w:val="28"/>
          <w:lang w:val="vi-VN"/>
        </w:rPr>
        <w:t xml:space="preserve"> các </w:t>
      </w:r>
      <w:r>
        <w:rPr>
          <w:sz w:val="28"/>
          <w:szCs w:val="28"/>
          <w:lang w:val="vi-VN"/>
        </w:rPr>
        <w:t xml:space="preserve">quy định, quy trình, </w:t>
      </w:r>
      <w:r w:rsidRPr="0051122B">
        <w:rPr>
          <w:sz w:val="28"/>
          <w:szCs w:val="28"/>
          <w:lang w:val="vi-VN"/>
        </w:rPr>
        <w:t>tiêu chuẩn</w:t>
      </w:r>
      <w:r>
        <w:rPr>
          <w:sz w:val="28"/>
          <w:szCs w:val="28"/>
          <w:lang w:val="vi-VN"/>
        </w:rPr>
        <w:t xml:space="preserve">, văn bản quản lý nội bộ về Chuyển đổi số, An toàn thông tin, Công nghệ thông tin </w:t>
      </w:r>
      <w:r w:rsidRPr="000E1E4A">
        <w:rPr>
          <w:sz w:val="28"/>
          <w:szCs w:val="28"/>
          <w:lang w:val="vi-VN"/>
        </w:rPr>
        <w:t>và tổ chức triển khai, kiểm tra giám sát việc thực hiện.</w:t>
      </w:r>
    </w:p>
    <w:p w14:paraId="7AAA27E5" w14:textId="77777777" w:rsidR="008B4315" w:rsidRPr="000E1E4A" w:rsidRDefault="008B4315" w:rsidP="008B4315">
      <w:pPr>
        <w:tabs>
          <w:tab w:val="left" w:pos="1021"/>
        </w:tabs>
        <w:spacing w:line="276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- Tham mưu, đóng góp ý kiến đối với các văn bản quy phạm pháp luật, các chủ trương, chính sách của nhà nước liên quan đến Chuyển đổi số, An toàn thông tin.</w:t>
      </w:r>
    </w:p>
    <w:p w14:paraId="6CC96B02" w14:textId="77777777" w:rsidR="0051501D" w:rsidRDefault="0051501D" w:rsidP="0051501D">
      <w:pPr>
        <w:tabs>
          <w:tab w:val="left" w:pos="1021"/>
        </w:tabs>
        <w:spacing w:line="276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ab/>
        <w:t>- T</w:t>
      </w:r>
      <w:r w:rsidRPr="00E47801">
        <w:rPr>
          <w:sz w:val="28"/>
          <w:szCs w:val="28"/>
          <w:lang w:val="vi-VN"/>
        </w:rPr>
        <w:t xml:space="preserve">hẩm định và theo dõi, quản lý việc áp dụng các </w:t>
      </w:r>
      <w:r w:rsidRPr="00E47801">
        <w:rPr>
          <w:rFonts w:hint="eastAsia"/>
          <w:sz w:val="28"/>
          <w:szCs w:val="28"/>
          <w:lang w:val="vi-VN"/>
        </w:rPr>
        <w:t>đ</w:t>
      </w:r>
      <w:r w:rsidRPr="00E47801">
        <w:rPr>
          <w:sz w:val="28"/>
          <w:szCs w:val="28"/>
          <w:lang w:val="vi-VN"/>
        </w:rPr>
        <w:t>ịnh mức kinh tế kỹ thuật</w:t>
      </w:r>
      <w:r w:rsidR="008B4315">
        <w:rPr>
          <w:sz w:val="28"/>
          <w:szCs w:val="28"/>
          <w:lang w:val="vi-VN"/>
        </w:rPr>
        <w:t xml:space="preserve">, vật tư liên quan đến các hệ thống thiết bị </w:t>
      </w:r>
      <w:r>
        <w:rPr>
          <w:sz w:val="28"/>
          <w:szCs w:val="28"/>
          <w:lang w:val="vi-VN"/>
        </w:rPr>
        <w:t>C</w:t>
      </w:r>
      <w:r w:rsidR="008B4315">
        <w:rPr>
          <w:sz w:val="28"/>
          <w:szCs w:val="28"/>
          <w:lang w:val="vi-VN"/>
        </w:rPr>
        <w:t>ông nghệ thông tin</w:t>
      </w:r>
      <w:r w:rsidRPr="00E47801">
        <w:rPr>
          <w:sz w:val="28"/>
          <w:szCs w:val="28"/>
          <w:lang w:val="vi-VN"/>
        </w:rPr>
        <w:t>.</w:t>
      </w:r>
    </w:p>
    <w:p w14:paraId="061B1E72" w14:textId="77777777" w:rsidR="0051501D" w:rsidRDefault="0051501D" w:rsidP="0051501D">
      <w:pPr>
        <w:tabs>
          <w:tab w:val="left" w:pos="1021"/>
        </w:tabs>
        <w:spacing w:line="276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- Thẩm định chuyên môn đối với các hồ sơ đề nghị cấp phép khai thác hệ thống thiết bị C</w:t>
      </w:r>
      <w:r w:rsidR="008B4315">
        <w:rPr>
          <w:sz w:val="28"/>
          <w:szCs w:val="28"/>
          <w:lang w:val="vi-VN"/>
        </w:rPr>
        <w:t>ông nghệ thông tin</w:t>
      </w:r>
      <w:r>
        <w:rPr>
          <w:sz w:val="28"/>
          <w:szCs w:val="28"/>
          <w:lang w:val="vi-VN"/>
        </w:rPr>
        <w:t xml:space="preserve">, tài liệu hướng dẫn khai thác cơ sở CNS. </w:t>
      </w:r>
    </w:p>
    <w:p w14:paraId="596BB27C" w14:textId="77777777" w:rsidR="0051501D" w:rsidRDefault="0051501D" w:rsidP="0051501D">
      <w:pPr>
        <w:tabs>
          <w:tab w:val="left" w:pos="1021"/>
        </w:tabs>
        <w:spacing w:line="276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- Thẩm định các dự án, gói thầu, đề án, kế hoạch, phương án, đề xuất về mặt kỹ thuật công nghệ thuộc lĩnh vực </w:t>
      </w:r>
      <w:r w:rsidR="008B4315">
        <w:rPr>
          <w:sz w:val="28"/>
          <w:szCs w:val="28"/>
          <w:lang w:val="vi-VN"/>
        </w:rPr>
        <w:t>Công nghệ thông tin</w:t>
      </w:r>
      <w:r>
        <w:rPr>
          <w:sz w:val="28"/>
          <w:szCs w:val="28"/>
          <w:lang w:val="vi-VN"/>
        </w:rPr>
        <w:t xml:space="preserve">.  </w:t>
      </w:r>
    </w:p>
    <w:p w14:paraId="13AB2C4C" w14:textId="77777777" w:rsidR="0051501D" w:rsidRPr="00E47801" w:rsidRDefault="0051501D" w:rsidP="0051501D">
      <w:pPr>
        <w:tabs>
          <w:tab w:val="left" w:pos="1021"/>
        </w:tabs>
        <w:spacing w:line="276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- </w:t>
      </w:r>
      <w:r w:rsidR="008B4315">
        <w:rPr>
          <w:sz w:val="28"/>
          <w:szCs w:val="28"/>
          <w:lang w:val="vi-VN"/>
        </w:rPr>
        <w:t xml:space="preserve">Tham gia </w:t>
      </w:r>
      <w:r>
        <w:rPr>
          <w:sz w:val="28"/>
          <w:szCs w:val="28"/>
          <w:lang w:val="vi-VN"/>
        </w:rPr>
        <w:t xml:space="preserve">xây dựng kế hoạch và </w:t>
      </w:r>
      <w:r w:rsidR="008B4315">
        <w:rPr>
          <w:sz w:val="28"/>
          <w:szCs w:val="28"/>
          <w:lang w:val="vi-VN"/>
        </w:rPr>
        <w:t>t</w:t>
      </w:r>
      <w:r w:rsidR="00E824D4">
        <w:rPr>
          <w:sz w:val="28"/>
          <w:szCs w:val="28"/>
          <w:lang w:val="vi-VN"/>
        </w:rPr>
        <w:t xml:space="preserve">hực hiện </w:t>
      </w:r>
      <w:r>
        <w:rPr>
          <w:sz w:val="28"/>
          <w:szCs w:val="28"/>
          <w:lang w:val="vi-VN"/>
        </w:rPr>
        <w:t xml:space="preserve">công tác kiểm tra kỹ thuật môi trường. </w:t>
      </w:r>
    </w:p>
    <w:p w14:paraId="28CF0CA5" w14:textId="77777777" w:rsidR="0051501D" w:rsidRDefault="0051501D" w:rsidP="0051501D">
      <w:pPr>
        <w:tabs>
          <w:tab w:val="left" w:pos="1021"/>
        </w:tabs>
        <w:spacing w:line="276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- </w:t>
      </w:r>
      <w:r w:rsidRPr="00E47801">
        <w:rPr>
          <w:sz w:val="28"/>
          <w:szCs w:val="28"/>
          <w:lang w:val="vi-VN"/>
        </w:rPr>
        <w:t>Xây dựng tiêu chuẩn chức danh, tiêu chuẩn cấp bậc nhân viên kỹ thuật</w:t>
      </w:r>
      <w:r w:rsidR="008B4315">
        <w:rPr>
          <w:sz w:val="28"/>
          <w:szCs w:val="28"/>
          <w:lang w:val="vi-VN"/>
        </w:rPr>
        <w:t xml:space="preserve"> Công nghệ thông tin</w:t>
      </w:r>
      <w:r w:rsidRPr="00E47801">
        <w:rPr>
          <w:sz w:val="28"/>
          <w:szCs w:val="28"/>
          <w:lang w:val="vi-VN"/>
        </w:rPr>
        <w:t>.</w:t>
      </w:r>
    </w:p>
    <w:p w14:paraId="2A24CFCA" w14:textId="77777777" w:rsidR="0051501D" w:rsidRDefault="0051501D" w:rsidP="0051501D">
      <w:pPr>
        <w:tabs>
          <w:tab w:val="left" w:pos="1021"/>
        </w:tabs>
        <w:spacing w:line="276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- Xây dựng giáo trình, chương trình huấn luyện đào tạo, năng định chuyên môn, chứng chỉ chuyên môn nhân viên kỹ thuật C</w:t>
      </w:r>
      <w:r w:rsidR="008B4315">
        <w:rPr>
          <w:sz w:val="28"/>
          <w:szCs w:val="28"/>
          <w:lang w:val="vi-VN"/>
        </w:rPr>
        <w:t>ông nghệ thông tin.</w:t>
      </w:r>
    </w:p>
    <w:p w14:paraId="6144348C" w14:textId="77777777" w:rsidR="0051501D" w:rsidRDefault="0051501D" w:rsidP="0051501D">
      <w:pPr>
        <w:tabs>
          <w:tab w:val="left" w:pos="1021"/>
        </w:tabs>
        <w:spacing w:line="276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- Quản lý các hợp đồng thuộc lĩnh vực C</w:t>
      </w:r>
      <w:r w:rsidR="008B4315">
        <w:rPr>
          <w:sz w:val="28"/>
          <w:szCs w:val="28"/>
          <w:lang w:val="vi-VN"/>
        </w:rPr>
        <w:t>ông nghệ thông tin</w:t>
      </w:r>
      <w:r>
        <w:rPr>
          <w:sz w:val="28"/>
          <w:szCs w:val="28"/>
          <w:lang w:val="vi-VN"/>
        </w:rPr>
        <w:t xml:space="preserve"> theo quy chế quản lý hợp đồng của Tổng công ty. </w:t>
      </w:r>
    </w:p>
    <w:p w14:paraId="10A0D998" w14:textId="77777777" w:rsidR="0051501D" w:rsidRDefault="0051501D" w:rsidP="0051501D">
      <w:pPr>
        <w:tabs>
          <w:tab w:val="left" w:pos="1021"/>
        </w:tabs>
        <w:spacing w:line="276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- Thực hiện công tác nghiên cứu, áp dụng Khoa học công nghệ, Đổi mới sáng tạo trong lĩnh vực </w:t>
      </w:r>
      <w:r w:rsidR="008B4315">
        <w:rPr>
          <w:sz w:val="28"/>
          <w:szCs w:val="28"/>
          <w:lang w:val="vi-VN"/>
        </w:rPr>
        <w:t xml:space="preserve">Chuyển đổi số, An toàn thông tin, </w:t>
      </w:r>
      <w:r>
        <w:rPr>
          <w:sz w:val="28"/>
          <w:szCs w:val="28"/>
          <w:lang w:val="vi-VN"/>
        </w:rPr>
        <w:t>C</w:t>
      </w:r>
      <w:r w:rsidR="008B4315">
        <w:rPr>
          <w:sz w:val="28"/>
          <w:szCs w:val="28"/>
          <w:lang w:val="vi-VN"/>
        </w:rPr>
        <w:t>ông nghệ thông tin</w:t>
      </w:r>
      <w:r>
        <w:rPr>
          <w:sz w:val="28"/>
          <w:szCs w:val="28"/>
          <w:lang w:val="vi-VN"/>
        </w:rPr>
        <w:t xml:space="preserve">. </w:t>
      </w:r>
    </w:p>
    <w:p w14:paraId="05C863EE" w14:textId="77777777" w:rsidR="0051501D" w:rsidRDefault="0051501D" w:rsidP="0051501D">
      <w:pPr>
        <w:tabs>
          <w:tab w:val="left" w:pos="1021"/>
        </w:tabs>
        <w:spacing w:line="276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- Công tác an toàn, chất lượng lĩnh vực C</w:t>
      </w:r>
      <w:r w:rsidR="008B4315">
        <w:rPr>
          <w:sz w:val="28"/>
          <w:szCs w:val="28"/>
          <w:lang w:val="vi-VN"/>
        </w:rPr>
        <w:t>ông nghệ thông tin</w:t>
      </w:r>
      <w:r>
        <w:rPr>
          <w:sz w:val="28"/>
          <w:szCs w:val="28"/>
          <w:lang w:val="vi-VN"/>
        </w:rPr>
        <w:t>.</w:t>
      </w:r>
    </w:p>
    <w:p w14:paraId="73AE4E6A" w14:textId="77777777" w:rsidR="00E824D4" w:rsidRPr="008D6C81" w:rsidRDefault="00E824D4" w:rsidP="00E824D4">
      <w:pPr>
        <w:tabs>
          <w:tab w:val="left" w:pos="1021"/>
        </w:tabs>
        <w:spacing w:before="120" w:line="276" w:lineRule="auto"/>
        <w:jc w:val="both"/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ab/>
        <w:t>3. Bộ phận Cơ điện (Bộ phận M-E)</w:t>
      </w:r>
    </w:p>
    <w:p w14:paraId="0103381D" w14:textId="77777777" w:rsidR="00E824D4" w:rsidRDefault="00E824D4" w:rsidP="00E824D4">
      <w:pPr>
        <w:tabs>
          <w:tab w:val="left" w:pos="1021"/>
        </w:tabs>
        <w:spacing w:line="276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</w:rPr>
        <w:tab/>
        <w:t>Bộ</w:t>
      </w:r>
      <w:r>
        <w:rPr>
          <w:sz w:val="28"/>
          <w:szCs w:val="28"/>
          <w:lang w:val="vi-VN"/>
        </w:rPr>
        <w:t xml:space="preserve"> phận M-E có nhiệm vụ tham mưu, theo dõi, tổ chức triển khai thực hiện các công việc sau: </w:t>
      </w:r>
    </w:p>
    <w:p w14:paraId="738C70E5" w14:textId="77777777" w:rsidR="00E824D4" w:rsidRDefault="00E824D4" w:rsidP="00E824D4">
      <w:pPr>
        <w:tabs>
          <w:tab w:val="left" w:pos="1021"/>
        </w:tabs>
        <w:spacing w:line="276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- </w:t>
      </w:r>
      <w:r w:rsidRPr="0051122B">
        <w:rPr>
          <w:sz w:val="28"/>
          <w:szCs w:val="28"/>
          <w:lang w:val="vi-VN"/>
        </w:rPr>
        <w:t xml:space="preserve">Xây dựng </w:t>
      </w:r>
      <w:r w:rsidRPr="0051122B">
        <w:rPr>
          <w:rFonts w:hint="eastAsia"/>
          <w:sz w:val="28"/>
          <w:szCs w:val="28"/>
          <w:lang w:val="vi-VN"/>
        </w:rPr>
        <w:t>đ</w:t>
      </w:r>
      <w:r w:rsidRPr="0051122B">
        <w:rPr>
          <w:sz w:val="28"/>
          <w:szCs w:val="28"/>
          <w:lang w:val="vi-VN"/>
        </w:rPr>
        <w:t>ề án, ph</w:t>
      </w:r>
      <w:r w:rsidRPr="0051122B">
        <w:rPr>
          <w:rFonts w:hint="eastAsia"/>
          <w:sz w:val="28"/>
          <w:szCs w:val="28"/>
          <w:lang w:val="vi-VN"/>
        </w:rPr>
        <w:t>ươ</w:t>
      </w:r>
      <w:r w:rsidRPr="0051122B">
        <w:rPr>
          <w:sz w:val="28"/>
          <w:szCs w:val="28"/>
          <w:lang w:val="vi-VN"/>
        </w:rPr>
        <w:t xml:space="preserve">ng án, kế </w:t>
      </w:r>
      <w:r w:rsidRPr="00D2239E">
        <w:rPr>
          <w:sz w:val="28"/>
          <w:szCs w:val="28"/>
          <w:lang w:val="vi-VN"/>
        </w:rPr>
        <w:t xml:space="preserve">hoạch </w:t>
      </w:r>
      <w:r>
        <w:rPr>
          <w:sz w:val="28"/>
          <w:szCs w:val="28"/>
          <w:lang w:val="vi-VN"/>
        </w:rPr>
        <w:t>về lĩnh vực Cơ điện và tổ chức triển khai thực hiện</w:t>
      </w:r>
      <w:r w:rsidRPr="0051122B">
        <w:rPr>
          <w:sz w:val="28"/>
          <w:szCs w:val="28"/>
          <w:lang w:val="vi-VN"/>
        </w:rPr>
        <w:t>.</w:t>
      </w:r>
    </w:p>
    <w:p w14:paraId="6DD40284" w14:textId="77777777" w:rsidR="00E824D4" w:rsidRDefault="00E824D4" w:rsidP="00E824D4">
      <w:pPr>
        <w:tabs>
          <w:tab w:val="left" w:pos="1021"/>
        </w:tabs>
        <w:spacing w:line="276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- </w:t>
      </w:r>
      <w:r w:rsidRPr="0051122B">
        <w:rPr>
          <w:sz w:val="28"/>
          <w:szCs w:val="28"/>
          <w:lang w:val="vi-VN"/>
        </w:rPr>
        <w:t>Xây dựng</w:t>
      </w:r>
      <w:r>
        <w:rPr>
          <w:sz w:val="28"/>
          <w:szCs w:val="28"/>
          <w:lang w:val="vi-VN"/>
        </w:rPr>
        <w:t>, đề xuất sửa đổi, bổ sung</w:t>
      </w:r>
      <w:r w:rsidRPr="0051122B">
        <w:rPr>
          <w:sz w:val="28"/>
          <w:szCs w:val="28"/>
          <w:lang w:val="vi-VN"/>
        </w:rPr>
        <w:t xml:space="preserve"> các </w:t>
      </w:r>
      <w:r>
        <w:rPr>
          <w:sz w:val="28"/>
          <w:szCs w:val="28"/>
          <w:lang w:val="vi-VN"/>
        </w:rPr>
        <w:t xml:space="preserve">quy định, quy trình, </w:t>
      </w:r>
      <w:r w:rsidRPr="0051122B">
        <w:rPr>
          <w:sz w:val="28"/>
          <w:szCs w:val="28"/>
          <w:lang w:val="vi-VN"/>
        </w:rPr>
        <w:t>tiêu chuẩn</w:t>
      </w:r>
      <w:r>
        <w:rPr>
          <w:sz w:val="28"/>
          <w:szCs w:val="28"/>
          <w:lang w:val="vi-VN"/>
        </w:rPr>
        <w:t xml:space="preserve">, văn bản quản lý nội bộ </w:t>
      </w:r>
      <w:r w:rsidRPr="0051122B">
        <w:rPr>
          <w:sz w:val="28"/>
          <w:szCs w:val="28"/>
          <w:lang w:val="vi-VN"/>
        </w:rPr>
        <w:t xml:space="preserve">thuộc lĩnh vực </w:t>
      </w:r>
      <w:r>
        <w:rPr>
          <w:sz w:val="28"/>
          <w:szCs w:val="28"/>
          <w:lang w:val="vi-VN"/>
        </w:rPr>
        <w:t xml:space="preserve">Cơ điện </w:t>
      </w:r>
      <w:r w:rsidRPr="000E1E4A">
        <w:rPr>
          <w:sz w:val="28"/>
          <w:szCs w:val="28"/>
          <w:lang w:val="vi-VN"/>
        </w:rPr>
        <w:t>và tổ chức triển khai, kiểm tra giám sát việc thực hiện.</w:t>
      </w:r>
    </w:p>
    <w:p w14:paraId="79717AF6" w14:textId="77777777" w:rsidR="00E824D4" w:rsidRPr="000E1E4A" w:rsidRDefault="00E824D4" w:rsidP="00E824D4">
      <w:pPr>
        <w:tabs>
          <w:tab w:val="left" w:pos="1021"/>
        </w:tabs>
        <w:spacing w:line="276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- Tham mưu, đóng góp ý kiến đối với các văn bản quy phạm pháp luật, các chủ trương, chính sách của nhà nước liên quan đến lĩnh vực Bảo vệ môi trường, Cơ điện.</w:t>
      </w:r>
    </w:p>
    <w:p w14:paraId="118716B2" w14:textId="77777777" w:rsidR="00E824D4" w:rsidRDefault="00E824D4" w:rsidP="00E824D4">
      <w:pPr>
        <w:tabs>
          <w:tab w:val="left" w:pos="1021"/>
        </w:tabs>
        <w:spacing w:line="276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ab/>
        <w:t>- T</w:t>
      </w:r>
      <w:r w:rsidRPr="00E47801">
        <w:rPr>
          <w:sz w:val="28"/>
          <w:szCs w:val="28"/>
          <w:lang w:val="vi-VN"/>
        </w:rPr>
        <w:t xml:space="preserve">hẩm định và theo dõi, quản lý việc áp dụng các </w:t>
      </w:r>
      <w:r w:rsidRPr="00E47801">
        <w:rPr>
          <w:rFonts w:hint="eastAsia"/>
          <w:sz w:val="28"/>
          <w:szCs w:val="28"/>
          <w:lang w:val="vi-VN"/>
        </w:rPr>
        <w:t>đ</w:t>
      </w:r>
      <w:r w:rsidRPr="00E47801">
        <w:rPr>
          <w:sz w:val="28"/>
          <w:szCs w:val="28"/>
          <w:lang w:val="vi-VN"/>
        </w:rPr>
        <w:t>ịnh mức kinh tế kỹ thuật</w:t>
      </w:r>
      <w:r>
        <w:rPr>
          <w:sz w:val="28"/>
          <w:szCs w:val="28"/>
          <w:lang w:val="vi-VN"/>
        </w:rPr>
        <w:t>, vật tư liên quan đến các hệ thống thiết bị Cơ điện</w:t>
      </w:r>
      <w:r w:rsidRPr="00E47801">
        <w:rPr>
          <w:sz w:val="28"/>
          <w:szCs w:val="28"/>
          <w:lang w:val="vi-VN"/>
        </w:rPr>
        <w:t>.</w:t>
      </w:r>
    </w:p>
    <w:p w14:paraId="067E70BA" w14:textId="77777777" w:rsidR="00E824D4" w:rsidRDefault="00E824D4" w:rsidP="00E824D4">
      <w:pPr>
        <w:tabs>
          <w:tab w:val="left" w:pos="1021"/>
        </w:tabs>
        <w:spacing w:line="276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- Thẩm định chuyên môn đối với các tài liệu hướng dẫn khai thác cơ sở CNS. </w:t>
      </w:r>
    </w:p>
    <w:p w14:paraId="3BB73CAE" w14:textId="77777777" w:rsidR="00E824D4" w:rsidRDefault="00E824D4" w:rsidP="00E824D4">
      <w:pPr>
        <w:tabs>
          <w:tab w:val="left" w:pos="1021"/>
        </w:tabs>
        <w:spacing w:line="276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lastRenderedPageBreak/>
        <w:tab/>
        <w:t xml:space="preserve">- Thẩm định các dự án, gói thầu, đề án, kế hoạch, phương án, đề xuất về mặt kỹ thuật công nghệ thuộc lĩnh vực Cơ điện.  </w:t>
      </w:r>
    </w:p>
    <w:p w14:paraId="7F9FA005" w14:textId="77777777" w:rsidR="00E824D4" w:rsidRPr="00E47801" w:rsidRDefault="00E824D4" w:rsidP="00E824D4">
      <w:pPr>
        <w:tabs>
          <w:tab w:val="left" w:pos="1021"/>
        </w:tabs>
        <w:spacing w:line="276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- Tham gia xây dựng kế hoạch và thực hiện công tác kiểm tra kỹ thuật môi trường. </w:t>
      </w:r>
    </w:p>
    <w:p w14:paraId="29CAE497" w14:textId="77777777" w:rsidR="00E824D4" w:rsidRDefault="00E824D4" w:rsidP="00E824D4">
      <w:pPr>
        <w:tabs>
          <w:tab w:val="left" w:pos="1021"/>
        </w:tabs>
        <w:spacing w:line="276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- </w:t>
      </w:r>
      <w:r w:rsidRPr="00E47801">
        <w:rPr>
          <w:sz w:val="28"/>
          <w:szCs w:val="28"/>
          <w:lang w:val="vi-VN"/>
        </w:rPr>
        <w:t>Xây dựng tiêu chuẩn chức danh, tiêu chuẩn cấp bậc nhân viên kỹ thuật</w:t>
      </w:r>
      <w:r>
        <w:rPr>
          <w:sz w:val="28"/>
          <w:szCs w:val="28"/>
          <w:lang w:val="vi-VN"/>
        </w:rPr>
        <w:t xml:space="preserve"> Cơ điện</w:t>
      </w:r>
      <w:r w:rsidRPr="00E47801">
        <w:rPr>
          <w:sz w:val="28"/>
          <w:szCs w:val="28"/>
          <w:lang w:val="vi-VN"/>
        </w:rPr>
        <w:t>.</w:t>
      </w:r>
    </w:p>
    <w:p w14:paraId="67B04999" w14:textId="77777777" w:rsidR="00E824D4" w:rsidRDefault="00E824D4" w:rsidP="00E824D4">
      <w:pPr>
        <w:tabs>
          <w:tab w:val="left" w:pos="1021"/>
        </w:tabs>
        <w:spacing w:line="276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- Xây dựng giáo trình, chương trình huấn luyện đào tạo nhân viên kỹ thuật Cơ điện.</w:t>
      </w:r>
    </w:p>
    <w:p w14:paraId="71045D21" w14:textId="77777777" w:rsidR="00E824D4" w:rsidRDefault="00E824D4" w:rsidP="00E824D4">
      <w:pPr>
        <w:tabs>
          <w:tab w:val="left" w:pos="1021"/>
        </w:tabs>
        <w:spacing w:line="276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- Thực hiện công tác nghiên cứu, áp dụng Khoa học công nghệ, Đổi mới sáng tạo trong lĩnh vực Cơ điện. </w:t>
      </w:r>
    </w:p>
    <w:p w14:paraId="4F75A011" w14:textId="77777777" w:rsidR="00E824D4" w:rsidRDefault="00E824D4" w:rsidP="00E824D4">
      <w:pPr>
        <w:tabs>
          <w:tab w:val="left" w:pos="1021"/>
        </w:tabs>
        <w:spacing w:line="276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- Công tác an toàn, chất lượng lĩnh vực Cơ điện.</w:t>
      </w:r>
    </w:p>
    <w:p w14:paraId="6E8A875C" w14:textId="77777777" w:rsidR="000E65EF" w:rsidRDefault="000E65EF" w:rsidP="00AC72E2">
      <w:pPr>
        <w:tabs>
          <w:tab w:val="left" w:pos="1021"/>
        </w:tabs>
        <w:spacing w:line="276" w:lineRule="auto"/>
        <w:jc w:val="both"/>
        <w:rPr>
          <w:sz w:val="28"/>
          <w:szCs w:val="28"/>
        </w:rPr>
        <w:sectPr w:rsidR="000E65EF" w:rsidSect="003412BA">
          <w:headerReference w:type="default" r:id="rId8"/>
          <w:footerReference w:type="even" r:id="rId9"/>
          <w:footerReference w:type="default" r:id="rId10"/>
          <w:headerReference w:type="first" r:id="rId11"/>
          <w:pgSz w:w="11909" w:h="16834" w:code="9"/>
          <w:pgMar w:top="1134" w:right="1134" w:bottom="1134" w:left="1701" w:header="680" w:footer="284" w:gutter="0"/>
          <w:pgNumType w:start="1"/>
          <w:cols w:space="720"/>
          <w:titlePg/>
          <w:docGrid w:linePitch="326"/>
        </w:sectPr>
      </w:pPr>
    </w:p>
    <w:p w14:paraId="5377D6CC" w14:textId="77777777" w:rsidR="000E65EF" w:rsidRPr="00151540" w:rsidRDefault="000E65EF" w:rsidP="000E65EF">
      <w:pPr>
        <w:tabs>
          <w:tab w:val="left" w:pos="1021"/>
        </w:tabs>
        <w:spacing w:line="276" w:lineRule="auto"/>
        <w:jc w:val="center"/>
        <w:rPr>
          <w:b/>
          <w:sz w:val="28"/>
          <w:szCs w:val="28"/>
          <w:lang w:val="vi-VN"/>
        </w:rPr>
      </w:pPr>
      <w:r>
        <w:rPr>
          <w:b/>
          <w:sz w:val="28"/>
          <w:szCs w:val="28"/>
        </w:rPr>
        <w:lastRenderedPageBreak/>
        <w:t>PHỤ</w:t>
      </w:r>
      <w:r>
        <w:rPr>
          <w:b/>
          <w:sz w:val="28"/>
          <w:szCs w:val="28"/>
          <w:lang w:val="vi-VN"/>
        </w:rPr>
        <w:t xml:space="preserve"> LỤC 3</w:t>
      </w:r>
    </w:p>
    <w:p w14:paraId="37782C0C" w14:textId="7A212A73" w:rsidR="000E65EF" w:rsidRDefault="000E65EF" w:rsidP="000E65EF">
      <w:pPr>
        <w:tabs>
          <w:tab w:val="left" w:pos="1021"/>
        </w:tabs>
        <w:spacing w:line="276" w:lineRule="auto"/>
        <w:jc w:val="center"/>
        <w:rPr>
          <w:b/>
          <w:sz w:val="28"/>
          <w:szCs w:val="28"/>
          <w:lang w:val="vi-VN"/>
        </w:rPr>
      </w:pPr>
      <w:r>
        <w:rPr>
          <w:b/>
          <w:sz w:val="28"/>
          <w:szCs w:val="28"/>
        </w:rPr>
        <w:t>PHÂN</w:t>
      </w:r>
      <w:r>
        <w:rPr>
          <w:b/>
          <w:sz w:val="28"/>
          <w:szCs w:val="28"/>
          <w:lang w:val="vi-VN"/>
        </w:rPr>
        <w:t xml:space="preserve"> CÔNG NHIỆM VỤ NHÂN VIÊN BAN KỸ THUẬT </w:t>
      </w:r>
    </w:p>
    <w:p w14:paraId="183E9D55" w14:textId="06179AE1" w:rsidR="000E65EF" w:rsidRDefault="000E65EF" w:rsidP="000E65EF">
      <w:pPr>
        <w:tabs>
          <w:tab w:val="num" w:pos="1205"/>
        </w:tabs>
        <w:spacing w:line="276" w:lineRule="auto"/>
        <w:jc w:val="center"/>
        <w:rPr>
          <w:i/>
          <w:sz w:val="28"/>
          <w:szCs w:val="28"/>
        </w:rPr>
      </w:pPr>
      <w:r w:rsidRPr="0051122B">
        <w:rPr>
          <w:i/>
          <w:sz w:val="28"/>
          <w:szCs w:val="28"/>
        </w:rPr>
        <w:t>(Ban</w:t>
      </w:r>
      <w:r>
        <w:rPr>
          <w:i/>
          <w:sz w:val="28"/>
          <w:szCs w:val="28"/>
          <w:lang w:val="vi-VN"/>
        </w:rPr>
        <w:t xml:space="preserve"> hành</w:t>
      </w:r>
      <w:r w:rsidRPr="0051122B">
        <w:rPr>
          <w:i/>
          <w:sz w:val="28"/>
          <w:szCs w:val="28"/>
        </w:rPr>
        <w:t xml:space="preserve"> kèm theo </w:t>
      </w:r>
      <w:r>
        <w:rPr>
          <w:i/>
          <w:sz w:val="28"/>
          <w:szCs w:val="28"/>
        </w:rPr>
        <w:t>B</w:t>
      </w:r>
      <w:r w:rsidRPr="0051122B">
        <w:rPr>
          <w:i/>
          <w:sz w:val="28"/>
          <w:szCs w:val="28"/>
        </w:rPr>
        <w:t>áo</w:t>
      </w:r>
      <w:r w:rsidRPr="0051122B">
        <w:rPr>
          <w:i/>
          <w:sz w:val="28"/>
          <w:szCs w:val="28"/>
          <w:lang w:val="vi-VN"/>
        </w:rPr>
        <w:t xml:space="preserve"> cáo</w:t>
      </w:r>
      <w:r w:rsidRPr="0051122B">
        <w:rPr>
          <w:i/>
          <w:sz w:val="28"/>
          <w:szCs w:val="28"/>
        </w:rPr>
        <w:t xml:space="preserve"> số      /BC</w:t>
      </w:r>
      <w:r w:rsidRPr="0051122B">
        <w:rPr>
          <w:i/>
          <w:sz w:val="28"/>
          <w:szCs w:val="28"/>
          <w:lang w:val="vi-VN"/>
        </w:rPr>
        <w:t>-</w:t>
      </w:r>
      <w:r w:rsidRPr="0051122B">
        <w:rPr>
          <w:i/>
          <w:sz w:val="28"/>
          <w:szCs w:val="28"/>
        </w:rPr>
        <w:t>KT ngày      /</w:t>
      </w:r>
      <w:r w:rsidR="00332C2D">
        <w:rPr>
          <w:i/>
          <w:sz w:val="28"/>
          <w:szCs w:val="28"/>
        </w:rPr>
        <w:t>11</w:t>
      </w:r>
      <w:r w:rsidRPr="0051122B">
        <w:rPr>
          <w:i/>
          <w:sz w:val="28"/>
          <w:szCs w:val="28"/>
        </w:rPr>
        <w:t>/202</w:t>
      </w:r>
      <w:r>
        <w:rPr>
          <w:i/>
          <w:sz w:val="28"/>
          <w:szCs w:val="28"/>
          <w:lang w:val="vi-VN"/>
        </w:rPr>
        <w:t>5</w:t>
      </w:r>
      <w:r w:rsidRPr="0051122B">
        <w:rPr>
          <w:i/>
          <w:sz w:val="28"/>
          <w:szCs w:val="28"/>
        </w:rPr>
        <w:t>)</w:t>
      </w:r>
    </w:p>
    <w:p w14:paraId="3526789B" w14:textId="77777777" w:rsidR="000E65EF" w:rsidRPr="0051122B" w:rsidRDefault="000E65EF" w:rsidP="000E65EF">
      <w:pPr>
        <w:tabs>
          <w:tab w:val="num" w:pos="1205"/>
        </w:tabs>
        <w:spacing w:line="276" w:lineRule="auto"/>
        <w:jc w:val="center"/>
        <w:rPr>
          <w:i/>
          <w:sz w:val="28"/>
          <w:szCs w:val="28"/>
        </w:rPr>
      </w:pPr>
    </w:p>
    <w:p w14:paraId="529D689A" w14:textId="77777777" w:rsidR="00332C2D" w:rsidRDefault="00332C2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735"/>
        <w:gridCol w:w="2410"/>
        <w:gridCol w:w="4816"/>
      </w:tblGrid>
      <w:tr w:rsidR="00332C2D" w:rsidRPr="000E65EF" w14:paraId="261F814B" w14:textId="77777777" w:rsidTr="0047507F">
        <w:trPr>
          <w:trHeight w:val="444"/>
        </w:trPr>
        <w:tc>
          <w:tcPr>
            <w:tcW w:w="670" w:type="dxa"/>
            <w:vAlign w:val="center"/>
          </w:tcPr>
          <w:p w14:paraId="25549FDE" w14:textId="77777777" w:rsidR="00332C2D" w:rsidRPr="000E65EF" w:rsidRDefault="00332C2D" w:rsidP="00396224">
            <w:pPr>
              <w:tabs>
                <w:tab w:val="left" w:pos="1021"/>
              </w:tabs>
              <w:spacing w:line="276" w:lineRule="auto"/>
              <w:jc w:val="center"/>
              <w:rPr>
                <w:b/>
                <w:bCs/>
              </w:rPr>
            </w:pPr>
            <w:r w:rsidRPr="000E65EF">
              <w:rPr>
                <w:b/>
                <w:bCs/>
              </w:rPr>
              <w:t>STT</w:t>
            </w:r>
          </w:p>
        </w:tc>
        <w:tc>
          <w:tcPr>
            <w:tcW w:w="1735" w:type="dxa"/>
            <w:vAlign w:val="center"/>
          </w:tcPr>
          <w:p w14:paraId="3A85D7F9" w14:textId="44D4363D" w:rsidR="00332C2D" w:rsidRPr="000E65EF" w:rsidRDefault="00332C2D" w:rsidP="00396224">
            <w:pPr>
              <w:tabs>
                <w:tab w:val="left" w:pos="1021"/>
              </w:tabs>
              <w:spacing w:line="276" w:lineRule="auto"/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Bộ phận/</w:t>
            </w:r>
            <w:r w:rsidRPr="000E65EF">
              <w:rPr>
                <w:b/>
                <w:bCs/>
              </w:rPr>
              <w:t>Vị</w:t>
            </w:r>
            <w:r w:rsidRPr="000E65EF">
              <w:rPr>
                <w:b/>
                <w:bCs/>
                <w:lang w:val="vi-VN"/>
              </w:rPr>
              <w:t xml:space="preserve"> trí</w:t>
            </w:r>
          </w:p>
        </w:tc>
        <w:tc>
          <w:tcPr>
            <w:tcW w:w="2410" w:type="dxa"/>
            <w:vAlign w:val="center"/>
          </w:tcPr>
          <w:p w14:paraId="3BBB3A82" w14:textId="77777777" w:rsidR="00332C2D" w:rsidRPr="000E65EF" w:rsidRDefault="00332C2D" w:rsidP="00396224">
            <w:pPr>
              <w:tabs>
                <w:tab w:val="left" w:pos="1021"/>
              </w:tabs>
              <w:spacing w:line="276" w:lineRule="auto"/>
              <w:jc w:val="center"/>
              <w:rPr>
                <w:b/>
                <w:bCs/>
                <w:lang w:val="vi-VN"/>
              </w:rPr>
            </w:pPr>
            <w:r w:rsidRPr="000E65EF">
              <w:rPr>
                <w:b/>
                <w:bCs/>
              </w:rPr>
              <w:t>Họ</w:t>
            </w:r>
            <w:r w:rsidRPr="000E65EF">
              <w:rPr>
                <w:b/>
                <w:bCs/>
                <w:lang w:val="vi-VN"/>
              </w:rPr>
              <w:t xml:space="preserve"> và tên</w:t>
            </w:r>
          </w:p>
        </w:tc>
        <w:tc>
          <w:tcPr>
            <w:tcW w:w="4816" w:type="dxa"/>
            <w:vAlign w:val="center"/>
          </w:tcPr>
          <w:p w14:paraId="18C058E8" w14:textId="77777777" w:rsidR="00332C2D" w:rsidRPr="000E65EF" w:rsidRDefault="00332C2D" w:rsidP="00396224">
            <w:pPr>
              <w:tabs>
                <w:tab w:val="left" w:pos="1021"/>
              </w:tabs>
              <w:spacing w:line="276" w:lineRule="auto"/>
              <w:jc w:val="center"/>
              <w:rPr>
                <w:b/>
                <w:bCs/>
                <w:lang w:val="vi-VN"/>
              </w:rPr>
            </w:pPr>
            <w:r w:rsidRPr="000E65EF">
              <w:rPr>
                <w:b/>
                <w:bCs/>
              </w:rPr>
              <w:t>Phân</w:t>
            </w:r>
            <w:r w:rsidRPr="000E65EF">
              <w:rPr>
                <w:b/>
                <w:bCs/>
                <w:lang w:val="vi-VN"/>
              </w:rPr>
              <w:t xml:space="preserve"> công nhiệm vụ</w:t>
            </w:r>
          </w:p>
        </w:tc>
      </w:tr>
      <w:tr w:rsidR="00332C2D" w:rsidRPr="000E65EF" w14:paraId="6F4A0EC7" w14:textId="77777777" w:rsidTr="0047507F">
        <w:trPr>
          <w:trHeight w:val="444"/>
        </w:trPr>
        <w:tc>
          <w:tcPr>
            <w:tcW w:w="670" w:type="dxa"/>
            <w:vAlign w:val="center"/>
          </w:tcPr>
          <w:p w14:paraId="7079737E" w14:textId="78CB08B7" w:rsidR="00332C2D" w:rsidRPr="000E65EF" w:rsidRDefault="00007413" w:rsidP="00396224">
            <w:pPr>
              <w:tabs>
                <w:tab w:val="left" w:pos="1021"/>
              </w:tabs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1735" w:type="dxa"/>
            <w:vAlign w:val="center"/>
          </w:tcPr>
          <w:p w14:paraId="7E508A1A" w14:textId="1310562F" w:rsidR="00332C2D" w:rsidRDefault="00332C2D" w:rsidP="00396224">
            <w:pPr>
              <w:tabs>
                <w:tab w:val="left" w:pos="1021"/>
              </w:tabs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Bộ phận Thông tin - Dẫn đường - Giám sát (CNS)</w:t>
            </w:r>
          </w:p>
        </w:tc>
        <w:tc>
          <w:tcPr>
            <w:tcW w:w="2410" w:type="dxa"/>
            <w:vAlign w:val="center"/>
          </w:tcPr>
          <w:p w14:paraId="779CAB04" w14:textId="77777777" w:rsidR="00332C2D" w:rsidRPr="00332C2D" w:rsidRDefault="00332C2D" w:rsidP="00332C2D">
            <w:pPr>
              <w:tabs>
                <w:tab w:val="left" w:pos="1021"/>
              </w:tabs>
              <w:spacing w:line="276" w:lineRule="auto"/>
              <w:rPr>
                <w:b/>
                <w:bCs/>
              </w:rPr>
            </w:pPr>
            <w:r w:rsidRPr="00332C2D">
              <w:rPr>
                <w:b/>
                <w:bCs/>
              </w:rPr>
              <w:t>Nguyễn</w:t>
            </w:r>
            <w:r w:rsidRPr="00332C2D">
              <w:rPr>
                <w:b/>
                <w:bCs/>
                <w:lang w:val="vi-VN"/>
              </w:rPr>
              <w:t xml:space="preserve"> Việt Cường</w:t>
            </w:r>
          </w:p>
          <w:p w14:paraId="6163B377" w14:textId="77777777" w:rsidR="00332C2D" w:rsidRDefault="00332C2D" w:rsidP="00332C2D">
            <w:pPr>
              <w:tabs>
                <w:tab w:val="left" w:pos="1021"/>
              </w:tabs>
              <w:spacing w:line="276" w:lineRule="auto"/>
            </w:pPr>
            <w:r>
              <w:t>Ngô Mạnh Hà</w:t>
            </w:r>
          </w:p>
          <w:p w14:paraId="1A73BD30" w14:textId="095C326A" w:rsidR="00332C2D" w:rsidRPr="00332C2D" w:rsidRDefault="00332C2D" w:rsidP="00332C2D">
            <w:pPr>
              <w:tabs>
                <w:tab w:val="left" w:pos="1021"/>
              </w:tabs>
              <w:spacing w:line="276" w:lineRule="auto"/>
            </w:pPr>
            <w:r w:rsidRPr="00332C2D">
              <w:t>Nguyễn Hoài Nam</w:t>
            </w:r>
          </w:p>
          <w:p w14:paraId="7FCEBD2D" w14:textId="77777777" w:rsidR="00332C2D" w:rsidRPr="00332C2D" w:rsidRDefault="00332C2D" w:rsidP="00332C2D">
            <w:pPr>
              <w:tabs>
                <w:tab w:val="left" w:pos="1021"/>
              </w:tabs>
              <w:spacing w:line="276" w:lineRule="auto"/>
            </w:pPr>
            <w:r w:rsidRPr="00332C2D">
              <w:t>Phạm Công Nam</w:t>
            </w:r>
          </w:p>
          <w:p w14:paraId="06A0C235" w14:textId="77777777" w:rsidR="00332C2D" w:rsidRDefault="00332C2D" w:rsidP="00332C2D">
            <w:pPr>
              <w:tabs>
                <w:tab w:val="left" w:pos="1021"/>
              </w:tabs>
              <w:spacing w:line="276" w:lineRule="auto"/>
            </w:pPr>
            <w:r w:rsidRPr="00332C2D">
              <w:t>Nguyễn Hải Quang</w:t>
            </w:r>
          </w:p>
          <w:p w14:paraId="72CF05D9" w14:textId="21CF37F2" w:rsidR="00504FC0" w:rsidRPr="00332C2D" w:rsidRDefault="00504FC0" w:rsidP="00332C2D">
            <w:pPr>
              <w:tabs>
                <w:tab w:val="left" w:pos="1021"/>
              </w:tabs>
              <w:spacing w:line="276" w:lineRule="auto"/>
            </w:pPr>
            <w:r>
              <w:t>Lê Hồng Phong</w:t>
            </w:r>
          </w:p>
        </w:tc>
        <w:tc>
          <w:tcPr>
            <w:tcW w:w="4816" w:type="dxa"/>
            <w:vAlign w:val="center"/>
          </w:tcPr>
          <w:p w14:paraId="59C3A0D6" w14:textId="6E3CF738" w:rsidR="003712B1" w:rsidRDefault="003712B1" w:rsidP="00332C2D">
            <w:pPr>
              <w:tabs>
                <w:tab w:val="left" w:pos="1021"/>
              </w:tabs>
              <w:spacing w:line="276" w:lineRule="auto"/>
              <w:jc w:val="both"/>
            </w:pPr>
            <w:r>
              <w:t xml:space="preserve">- </w:t>
            </w:r>
            <w:r w:rsidR="00332C2D" w:rsidRPr="00332C2D">
              <w:t>Thực hiện các công việc theo chức năng nhiệm vụ của Bộ phận CNS</w:t>
            </w:r>
            <w:r>
              <w:t>.</w:t>
            </w:r>
          </w:p>
          <w:p w14:paraId="16D490A1" w14:textId="60B9EA37" w:rsidR="00332C2D" w:rsidRDefault="003712B1" w:rsidP="00332C2D">
            <w:pPr>
              <w:tabs>
                <w:tab w:val="left" w:pos="1021"/>
              </w:tabs>
              <w:spacing w:line="276" w:lineRule="auto"/>
              <w:jc w:val="both"/>
            </w:pPr>
            <w:r>
              <w:t>- Thực hiện các nhiệm vụ cụ thể theo phân công dưới đây.</w:t>
            </w:r>
          </w:p>
          <w:p w14:paraId="0B204029" w14:textId="4A45CE6A" w:rsidR="00332C2D" w:rsidRPr="00332C2D" w:rsidRDefault="003712B1" w:rsidP="00332C2D">
            <w:pPr>
              <w:tabs>
                <w:tab w:val="left" w:pos="1021"/>
              </w:tabs>
              <w:spacing w:line="276" w:lineRule="auto"/>
              <w:jc w:val="both"/>
            </w:pPr>
            <w:r>
              <w:rPr>
                <w:lang w:val="vi-VN"/>
              </w:rPr>
              <w:t xml:space="preserve">- </w:t>
            </w:r>
            <w:r w:rsidRPr="000A35F5">
              <w:rPr>
                <w:lang w:val="vi-VN"/>
              </w:rPr>
              <w:t>Thực hiện các nhiệm vụ khác khi được lãnh đạo Ban giao.</w:t>
            </w:r>
          </w:p>
        </w:tc>
      </w:tr>
      <w:tr w:rsidR="000E65EF" w:rsidRPr="000E65EF" w14:paraId="19DBB89E" w14:textId="77777777" w:rsidTr="0047507F">
        <w:tc>
          <w:tcPr>
            <w:tcW w:w="670" w:type="dxa"/>
            <w:vAlign w:val="center"/>
          </w:tcPr>
          <w:p w14:paraId="78A5ACB8" w14:textId="75475732" w:rsidR="000E65EF" w:rsidRPr="003712B1" w:rsidRDefault="003712B1" w:rsidP="003712B1">
            <w:pPr>
              <w:tabs>
                <w:tab w:val="left" w:pos="1021"/>
              </w:tabs>
              <w:spacing w:line="276" w:lineRule="auto"/>
            </w:pPr>
            <w:r>
              <w:t>1</w:t>
            </w:r>
            <w:r w:rsidR="00007413">
              <w:t>.</w:t>
            </w:r>
          </w:p>
        </w:tc>
        <w:tc>
          <w:tcPr>
            <w:tcW w:w="1735" w:type="dxa"/>
            <w:vAlign w:val="center"/>
          </w:tcPr>
          <w:p w14:paraId="06DFF49A" w14:textId="55E87BC3" w:rsidR="000E65EF" w:rsidRPr="003712B1" w:rsidRDefault="000E65EF" w:rsidP="005D4DCD">
            <w:pPr>
              <w:tabs>
                <w:tab w:val="left" w:pos="1021"/>
              </w:tabs>
              <w:spacing w:line="276" w:lineRule="auto"/>
            </w:pPr>
            <w:r>
              <w:rPr>
                <w:lang w:val="vi-VN"/>
              </w:rPr>
              <w:t>Phụ trách bộ phận</w:t>
            </w:r>
            <w:r w:rsidR="005470FF">
              <w:rPr>
                <w:lang w:val="vi-VN"/>
              </w:rPr>
              <w:t xml:space="preserve">/Chuyên viên </w:t>
            </w:r>
            <w:r w:rsidR="003712B1">
              <w:t>tham mưu chiến lược</w:t>
            </w:r>
          </w:p>
        </w:tc>
        <w:tc>
          <w:tcPr>
            <w:tcW w:w="2410" w:type="dxa"/>
            <w:vAlign w:val="center"/>
          </w:tcPr>
          <w:p w14:paraId="58B75ED5" w14:textId="77777777" w:rsidR="000E65EF" w:rsidRPr="000E65EF" w:rsidRDefault="000E65EF" w:rsidP="005D4DCD">
            <w:pPr>
              <w:tabs>
                <w:tab w:val="left" w:pos="1021"/>
              </w:tabs>
              <w:spacing w:line="276" w:lineRule="auto"/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Việt Cường</w:t>
            </w:r>
          </w:p>
        </w:tc>
        <w:tc>
          <w:tcPr>
            <w:tcW w:w="4816" w:type="dxa"/>
          </w:tcPr>
          <w:p w14:paraId="0DBDF5A3" w14:textId="77777777" w:rsidR="00172AAE" w:rsidRDefault="00172AAE" w:rsidP="000E65EF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- Đề xuất </w:t>
            </w:r>
            <w:r w:rsidRPr="00172AAE">
              <w:rPr>
                <w:lang w:val="vi-VN"/>
              </w:rPr>
              <w:t>phân công công việc</w:t>
            </w:r>
            <w:r w:rsidR="00466B94">
              <w:rPr>
                <w:lang w:val="vi-VN"/>
              </w:rPr>
              <w:t xml:space="preserve"> trong bộ phận CNS lên </w:t>
            </w:r>
            <w:r w:rsidRPr="00172AAE">
              <w:rPr>
                <w:lang w:val="vi-VN"/>
              </w:rPr>
              <w:t>lãnh đạo Ban</w:t>
            </w:r>
            <w:r w:rsidR="00466B94">
              <w:rPr>
                <w:lang w:val="vi-VN"/>
              </w:rPr>
              <w:t>.</w:t>
            </w:r>
          </w:p>
          <w:p w14:paraId="4B85230A" w14:textId="4AAA7D71" w:rsidR="00BA15DD" w:rsidRPr="0045091D" w:rsidRDefault="00255797" w:rsidP="00BA15DD">
            <w:pPr>
              <w:tabs>
                <w:tab w:val="left" w:pos="1021"/>
              </w:tabs>
              <w:spacing w:line="276" w:lineRule="auto"/>
              <w:jc w:val="both"/>
            </w:pPr>
            <w:r>
              <w:rPr>
                <w:lang w:val="vi-VN"/>
              </w:rPr>
              <w:t xml:space="preserve">- </w:t>
            </w:r>
            <w:r w:rsidR="0045091D">
              <w:t xml:space="preserve">Chủ trì </w:t>
            </w:r>
            <w:r w:rsidR="0045091D" w:rsidRPr="00332C2D">
              <w:t>các công việc</w:t>
            </w:r>
            <w:r w:rsidR="0045091D">
              <w:t xml:space="preserve"> </w:t>
            </w:r>
            <w:r w:rsidR="00BA15DD">
              <w:rPr>
                <w:lang w:val="vi-VN"/>
              </w:rPr>
              <w:t>liên quan đến</w:t>
            </w:r>
            <w:r w:rsidR="00C6493A">
              <w:rPr>
                <w:lang w:val="vi-VN"/>
              </w:rPr>
              <w:t xml:space="preserve"> c</w:t>
            </w:r>
            <w:r w:rsidR="00BA15DD">
              <w:rPr>
                <w:lang w:val="vi-VN"/>
              </w:rPr>
              <w:t>ác hệ thống thiết bị Giám sát hàng không</w:t>
            </w:r>
            <w:r w:rsidR="0045091D">
              <w:t>.</w:t>
            </w:r>
          </w:p>
          <w:p w14:paraId="4D9E12A5" w14:textId="409CDB04" w:rsidR="00014C16" w:rsidRPr="00014C16" w:rsidRDefault="00014C16" w:rsidP="00014C16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 w:rsidRPr="00014C16">
              <w:rPr>
                <w:lang w:val="vi-VN"/>
              </w:rPr>
              <w:t xml:space="preserve">- </w:t>
            </w:r>
            <w:r>
              <w:rPr>
                <w:lang w:val="vi-VN"/>
              </w:rPr>
              <w:t>Chủ trì công tác x</w:t>
            </w:r>
            <w:r w:rsidRPr="00014C16">
              <w:rPr>
                <w:lang w:val="vi-VN"/>
              </w:rPr>
              <w:t>ây dựng giáo trình, chương trình huấn luyện đào tạo, chứng chỉ chuyên môn nhân viên kỹ thuật</w:t>
            </w:r>
            <w:r>
              <w:rPr>
                <w:lang w:val="vi-VN"/>
              </w:rPr>
              <w:t>.</w:t>
            </w:r>
          </w:p>
          <w:p w14:paraId="6B9DA54F" w14:textId="33D6D485" w:rsidR="00A46C8D" w:rsidRPr="003712B1" w:rsidRDefault="00F56915" w:rsidP="000E65EF">
            <w:pPr>
              <w:tabs>
                <w:tab w:val="left" w:pos="1021"/>
              </w:tabs>
              <w:spacing w:line="276" w:lineRule="auto"/>
              <w:jc w:val="both"/>
            </w:pPr>
            <w:r>
              <w:rPr>
                <w:lang w:val="vi-VN"/>
              </w:rPr>
              <w:t xml:space="preserve">- Chủ trì </w:t>
            </w:r>
            <w:r w:rsidR="00014C16">
              <w:rPr>
                <w:lang w:val="vi-VN"/>
              </w:rPr>
              <w:t xml:space="preserve">xây dựng kế hoạch </w:t>
            </w:r>
            <w:r>
              <w:rPr>
                <w:lang w:val="vi-VN"/>
              </w:rPr>
              <w:t>kiểm tra kỹ thuật môi trường</w:t>
            </w:r>
            <w:r w:rsidR="003712B1">
              <w:t>.</w:t>
            </w:r>
          </w:p>
        </w:tc>
      </w:tr>
      <w:tr w:rsidR="00A608FF" w:rsidRPr="000E65EF" w14:paraId="119F5A17" w14:textId="77777777" w:rsidTr="0047507F">
        <w:tc>
          <w:tcPr>
            <w:tcW w:w="670" w:type="dxa"/>
            <w:vAlign w:val="center"/>
          </w:tcPr>
          <w:p w14:paraId="67F3184F" w14:textId="4F73F7D1" w:rsidR="00A608FF" w:rsidRPr="0045091D" w:rsidRDefault="0045091D" w:rsidP="0045091D">
            <w:pPr>
              <w:tabs>
                <w:tab w:val="left" w:pos="1021"/>
              </w:tabs>
              <w:spacing w:line="276" w:lineRule="auto"/>
            </w:pPr>
            <w:r>
              <w:t>2</w:t>
            </w:r>
            <w:r w:rsidR="00007413">
              <w:t>.</w:t>
            </w:r>
          </w:p>
        </w:tc>
        <w:tc>
          <w:tcPr>
            <w:tcW w:w="1735" w:type="dxa"/>
            <w:vAlign w:val="center"/>
          </w:tcPr>
          <w:p w14:paraId="73F88635" w14:textId="77777777" w:rsidR="00A608FF" w:rsidRDefault="00A608FF" w:rsidP="00F56915">
            <w:pPr>
              <w:tabs>
                <w:tab w:val="left" w:pos="1021"/>
              </w:tabs>
              <w:spacing w:line="276" w:lineRule="auto"/>
              <w:rPr>
                <w:lang w:val="vi-VN"/>
              </w:rPr>
            </w:pPr>
            <w:r>
              <w:rPr>
                <w:lang w:val="vi-VN"/>
              </w:rPr>
              <w:t>Chuyên viên Thông tin</w:t>
            </w:r>
          </w:p>
        </w:tc>
        <w:tc>
          <w:tcPr>
            <w:tcW w:w="2410" w:type="dxa"/>
            <w:vAlign w:val="center"/>
          </w:tcPr>
          <w:p w14:paraId="20419498" w14:textId="77777777" w:rsidR="00A608FF" w:rsidRPr="00A608FF" w:rsidRDefault="00A608FF" w:rsidP="00F56915">
            <w:pPr>
              <w:tabs>
                <w:tab w:val="left" w:pos="1021"/>
              </w:tabs>
              <w:spacing w:line="276" w:lineRule="auto"/>
              <w:rPr>
                <w:lang w:val="vi-VN"/>
              </w:rPr>
            </w:pPr>
            <w:r>
              <w:t>Ngô</w:t>
            </w:r>
            <w:r>
              <w:rPr>
                <w:lang w:val="vi-VN"/>
              </w:rPr>
              <w:t xml:space="preserve"> Mạnh Hà</w:t>
            </w:r>
          </w:p>
        </w:tc>
        <w:tc>
          <w:tcPr>
            <w:tcW w:w="4816" w:type="dxa"/>
          </w:tcPr>
          <w:p w14:paraId="0EEE5015" w14:textId="1EE21B82" w:rsidR="00A608FF" w:rsidRPr="0045091D" w:rsidRDefault="00A608FF" w:rsidP="00F56915">
            <w:pPr>
              <w:tabs>
                <w:tab w:val="left" w:pos="1021"/>
              </w:tabs>
              <w:spacing w:line="276" w:lineRule="auto"/>
              <w:jc w:val="both"/>
            </w:pPr>
            <w:r>
              <w:rPr>
                <w:lang w:val="vi-VN"/>
              </w:rPr>
              <w:t xml:space="preserve">- </w:t>
            </w:r>
            <w:r w:rsidR="0045091D">
              <w:t xml:space="preserve">Chủ trì </w:t>
            </w:r>
            <w:r w:rsidR="0045091D" w:rsidRPr="00332C2D">
              <w:t xml:space="preserve">các công việc </w:t>
            </w:r>
            <w:r w:rsidR="00567284">
              <w:rPr>
                <w:lang w:val="vi-VN"/>
              </w:rPr>
              <w:t>liên quan đến c</w:t>
            </w:r>
            <w:r>
              <w:rPr>
                <w:lang w:val="vi-VN"/>
              </w:rPr>
              <w:t xml:space="preserve">ác hệ thống thiết bị </w:t>
            </w:r>
            <w:r w:rsidR="00567284">
              <w:rPr>
                <w:lang w:val="vi-VN"/>
              </w:rPr>
              <w:t>T</w:t>
            </w:r>
            <w:r>
              <w:rPr>
                <w:lang w:val="vi-VN"/>
              </w:rPr>
              <w:t>hông tin</w:t>
            </w:r>
            <w:r w:rsidR="0045091D">
              <w:t>.</w:t>
            </w:r>
          </w:p>
          <w:p w14:paraId="0D1249A1" w14:textId="5E87B265" w:rsidR="00A46C8D" w:rsidRPr="0045091D" w:rsidRDefault="00A608FF" w:rsidP="00F56915">
            <w:pPr>
              <w:tabs>
                <w:tab w:val="left" w:pos="1021"/>
              </w:tabs>
              <w:spacing w:line="276" w:lineRule="auto"/>
              <w:jc w:val="both"/>
            </w:pPr>
            <w:r>
              <w:rPr>
                <w:lang w:val="vi-VN"/>
              </w:rPr>
              <w:t xml:space="preserve">- </w:t>
            </w:r>
            <w:r w:rsidR="00567284">
              <w:rPr>
                <w:lang w:val="vi-VN"/>
              </w:rPr>
              <w:t>Quản lý các h</w:t>
            </w:r>
            <w:r>
              <w:rPr>
                <w:lang w:val="vi-VN"/>
              </w:rPr>
              <w:t xml:space="preserve">ợp đồng thuê </w:t>
            </w:r>
            <w:r w:rsidR="00567284">
              <w:rPr>
                <w:lang w:val="vi-VN"/>
              </w:rPr>
              <w:t>kênh truyền theo Quy chế quản lý hợp đồng của TCT</w:t>
            </w:r>
            <w:r w:rsidR="0045091D">
              <w:t>.</w:t>
            </w:r>
          </w:p>
        </w:tc>
      </w:tr>
      <w:tr w:rsidR="0045091D" w:rsidRPr="000E65EF" w14:paraId="771D2973" w14:textId="77777777" w:rsidTr="0047507F">
        <w:tc>
          <w:tcPr>
            <w:tcW w:w="670" w:type="dxa"/>
            <w:vAlign w:val="center"/>
          </w:tcPr>
          <w:p w14:paraId="003CA1C2" w14:textId="667ED724" w:rsidR="0045091D" w:rsidRPr="0045091D" w:rsidRDefault="0045091D" w:rsidP="0045091D">
            <w:pPr>
              <w:tabs>
                <w:tab w:val="left" w:pos="1021"/>
              </w:tabs>
              <w:spacing w:line="276" w:lineRule="auto"/>
            </w:pPr>
            <w:r>
              <w:t>3</w:t>
            </w:r>
            <w:r w:rsidR="00007413">
              <w:t>.</w:t>
            </w:r>
          </w:p>
        </w:tc>
        <w:tc>
          <w:tcPr>
            <w:tcW w:w="1735" w:type="dxa"/>
            <w:vAlign w:val="center"/>
          </w:tcPr>
          <w:p w14:paraId="31164580" w14:textId="77777777" w:rsidR="0045091D" w:rsidRDefault="0045091D" w:rsidP="00396224">
            <w:pPr>
              <w:tabs>
                <w:tab w:val="left" w:pos="1021"/>
              </w:tabs>
              <w:spacing w:line="276" w:lineRule="auto"/>
              <w:rPr>
                <w:lang w:val="vi-VN"/>
              </w:rPr>
            </w:pPr>
            <w:r>
              <w:rPr>
                <w:lang w:val="vi-VN"/>
              </w:rPr>
              <w:t>Chuyên viên kỹ thuật Khí tượng</w:t>
            </w:r>
          </w:p>
        </w:tc>
        <w:tc>
          <w:tcPr>
            <w:tcW w:w="2410" w:type="dxa"/>
            <w:vAlign w:val="center"/>
          </w:tcPr>
          <w:p w14:paraId="3E7517EB" w14:textId="77777777" w:rsidR="0045091D" w:rsidRDefault="0045091D" w:rsidP="00396224">
            <w:pPr>
              <w:tabs>
                <w:tab w:val="left" w:pos="1021"/>
              </w:tabs>
              <w:spacing w:line="276" w:lineRule="auto"/>
            </w:pPr>
            <w:r w:rsidRPr="00C6493A">
              <w:t>Nguyễn Hoài Nam</w:t>
            </w:r>
          </w:p>
        </w:tc>
        <w:tc>
          <w:tcPr>
            <w:tcW w:w="4816" w:type="dxa"/>
          </w:tcPr>
          <w:p w14:paraId="4151B86E" w14:textId="0502A4E4" w:rsidR="0045091D" w:rsidRPr="0045091D" w:rsidRDefault="0045091D" w:rsidP="00396224">
            <w:pPr>
              <w:tabs>
                <w:tab w:val="left" w:pos="1021"/>
              </w:tabs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lang w:val="vi-VN"/>
              </w:rPr>
              <w:t>Chủ trì các</w:t>
            </w:r>
            <w:r w:rsidRPr="000A35F5">
              <w:rPr>
                <w:lang w:val="vi-VN"/>
              </w:rPr>
              <w:t xml:space="preserve"> công việc </w:t>
            </w:r>
            <w:r>
              <w:rPr>
                <w:lang w:val="vi-VN"/>
              </w:rPr>
              <w:t xml:space="preserve">liên quan đến các hệ thống thiết bị </w:t>
            </w:r>
            <w:r w:rsidRPr="000A35F5">
              <w:rPr>
                <w:lang w:val="vi-VN"/>
              </w:rPr>
              <w:t>Khí tượng hàng không</w:t>
            </w:r>
            <w:r>
              <w:t>.</w:t>
            </w:r>
            <w:r>
              <w:rPr>
                <w:lang w:val="vi-VN"/>
              </w:rPr>
              <w:t xml:space="preserve"> </w:t>
            </w:r>
          </w:p>
        </w:tc>
      </w:tr>
      <w:tr w:rsidR="0045091D" w:rsidRPr="000E65EF" w14:paraId="08854B39" w14:textId="77777777" w:rsidTr="0047507F">
        <w:tc>
          <w:tcPr>
            <w:tcW w:w="670" w:type="dxa"/>
            <w:vAlign w:val="center"/>
          </w:tcPr>
          <w:p w14:paraId="492357A1" w14:textId="29C6883A" w:rsidR="0045091D" w:rsidRPr="0045091D" w:rsidRDefault="0045091D" w:rsidP="0045091D">
            <w:pPr>
              <w:tabs>
                <w:tab w:val="left" w:pos="1021"/>
              </w:tabs>
              <w:spacing w:line="276" w:lineRule="auto"/>
            </w:pPr>
            <w:r>
              <w:t>4</w:t>
            </w:r>
            <w:r w:rsidR="00007413">
              <w:t>.</w:t>
            </w:r>
          </w:p>
        </w:tc>
        <w:tc>
          <w:tcPr>
            <w:tcW w:w="1735" w:type="dxa"/>
            <w:vAlign w:val="center"/>
          </w:tcPr>
          <w:p w14:paraId="6BE59C12" w14:textId="77777777" w:rsidR="0045091D" w:rsidRDefault="0045091D" w:rsidP="00396224">
            <w:pPr>
              <w:tabs>
                <w:tab w:val="left" w:pos="1021"/>
              </w:tabs>
              <w:spacing w:line="276" w:lineRule="auto"/>
              <w:rPr>
                <w:lang w:val="vi-VN"/>
              </w:rPr>
            </w:pPr>
            <w:r>
              <w:rPr>
                <w:lang w:val="vi-VN"/>
              </w:rPr>
              <w:t>Chuyên viên Dẫn đường</w:t>
            </w:r>
          </w:p>
        </w:tc>
        <w:tc>
          <w:tcPr>
            <w:tcW w:w="2410" w:type="dxa"/>
            <w:vAlign w:val="center"/>
          </w:tcPr>
          <w:p w14:paraId="62A13D8C" w14:textId="77777777" w:rsidR="0045091D" w:rsidRPr="00A608FF" w:rsidRDefault="0045091D" w:rsidP="00396224">
            <w:pPr>
              <w:tabs>
                <w:tab w:val="left" w:pos="1021"/>
              </w:tabs>
              <w:spacing w:line="276" w:lineRule="auto"/>
              <w:rPr>
                <w:lang w:val="vi-VN"/>
              </w:rPr>
            </w:pPr>
            <w:r>
              <w:t>Phạm</w:t>
            </w:r>
            <w:r>
              <w:rPr>
                <w:lang w:val="vi-VN"/>
              </w:rPr>
              <w:t xml:space="preserve"> Công Nam</w:t>
            </w:r>
          </w:p>
        </w:tc>
        <w:tc>
          <w:tcPr>
            <w:tcW w:w="4816" w:type="dxa"/>
          </w:tcPr>
          <w:p w14:paraId="5EC309FC" w14:textId="2DE7389E" w:rsidR="0045091D" w:rsidRPr="00F51F5C" w:rsidRDefault="0045091D" w:rsidP="00396224">
            <w:pPr>
              <w:tabs>
                <w:tab w:val="left" w:pos="1021"/>
              </w:tabs>
              <w:spacing w:line="276" w:lineRule="auto"/>
              <w:jc w:val="both"/>
            </w:pPr>
            <w:r>
              <w:rPr>
                <w:lang w:val="vi-VN"/>
              </w:rPr>
              <w:t xml:space="preserve">- Chủ trì </w:t>
            </w:r>
            <w:r w:rsidR="00F51F5C">
              <w:t xml:space="preserve">các </w:t>
            </w:r>
            <w:r>
              <w:rPr>
                <w:lang w:val="vi-VN"/>
              </w:rPr>
              <w:t>công việc liên quan đến các hệ thống thiết bị Dẫn đường hàng không</w:t>
            </w:r>
            <w:r w:rsidR="00F51F5C">
              <w:t>,</w:t>
            </w:r>
            <w:r>
              <w:rPr>
                <w:lang w:val="vi-VN"/>
              </w:rPr>
              <w:t xml:space="preserve"> GNSS</w:t>
            </w:r>
            <w:r w:rsidR="00F51F5C">
              <w:t>.</w:t>
            </w:r>
          </w:p>
          <w:p w14:paraId="7B62F87D" w14:textId="3824BA3E" w:rsidR="0045091D" w:rsidRPr="00F51F5C" w:rsidRDefault="0045091D" w:rsidP="00396224">
            <w:pPr>
              <w:tabs>
                <w:tab w:val="left" w:pos="1021"/>
              </w:tabs>
              <w:spacing w:line="276" w:lineRule="auto"/>
              <w:jc w:val="both"/>
            </w:pPr>
            <w:r>
              <w:rPr>
                <w:lang w:val="vi-VN"/>
              </w:rPr>
              <w:t xml:space="preserve">- </w:t>
            </w:r>
            <w:r w:rsidR="00804040">
              <w:t>T</w:t>
            </w:r>
            <w:r>
              <w:rPr>
                <w:lang w:val="vi-VN"/>
              </w:rPr>
              <w:t>hực hiện các công việc liên quan đến các hệ thống thiết bị Giám sát hàng không</w:t>
            </w:r>
            <w:r w:rsidR="00F51F5C">
              <w:t>.</w:t>
            </w:r>
          </w:p>
          <w:p w14:paraId="219C696D" w14:textId="4D818DFB" w:rsidR="0045091D" w:rsidRPr="00F51F5C" w:rsidRDefault="0045091D" w:rsidP="00396224">
            <w:pPr>
              <w:tabs>
                <w:tab w:val="left" w:pos="1021"/>
              </w:tabs>
              <w:spacing w:line="276" w:lineRule="auto"/>
              <w:jc w:val="both"/>
            </w:pPr>
            <w:r>
              <w:rPr>
                <w:lang w:val="vi-VN"/>
              </w:rPr>
              <w:t xml:space="preserve">- </w:t>
            </w:r>
            <w:r w:rsidR="00804040">
              <w:t>T</w:t>
            </w:r>
            <w:r>
              <w:rPr>
                <w:lang w:val="vi-VN"/>
              </w:rPr>
              <w:t xml:space="preserve">hực hiện </w:t>
            </w:r>
            <w:r w:rsidRPr="000A35F5">
              <w:rPr>
                <w:lang w:val="vi-VN"/>
              </w:rPr>
              <w:t>xử lý các báo cáo</w:t>
            </w:r>
            <w:r>
              <w:rPr>
                <w:lang w:val="vi-VN"/>
              </w:rPr>
              <w:t>, thống kê</w:t>
            </w:r>
            <w:r w:rsidRPr="000A35F5">
              <w:rPr>
                <w:lang w:val="vi-VN"/>
              </w:rPr>
              <w:t xml:space="preserve"> kỹ thuật</w:t>
            </w:r>
            <w:r>
              <w:rPr>
                <w:lang w:val="vi-VN"/>
              </w:rPr>
              <w:t>.</w:t>
            </w:r>
          </w:p>
        </w:tc>
      </w:tr>
      <w:tr w:rsidR="000A35F5" w:rsidRPr="000E65EF" w14:paraId="52E3AB65" w14:textId="77777777" w:rsidTr="0047507F">
        <w:tc>
          <w:tcPr>
            <w:tcW w:w="670" w:type="dxa"/>
            <w:vAlign w:val="center"/>
          </w:tcPr>
          <w:p w14:paraId="294FEB77" w14:textId="17052B58" w:rsidR="000A35F5" w:rsidRPr="0045091D" w:rsidRDefault="00FD75D7" w:rsidP="0045091D">
            <w:pPr>
              <w:tabs>
                <w:tab w:val="left" w:pos="1021"/>
              </w:tabs>
              <w:spacing w:line="276" w:lineRule="auto"/>
            </w:pPr>
            <w:r>
              <w:t>5</w:t>
            </w:r>
            <w:r w:rsidR="00007413">
              <w:t>.</w:t>
            </w:r>
          </w:p>
        </w:tc>
        <w:tc>
          <w:tcPr>
            <w:tcW w:w="1735" w:type="dxa"/>
            <w:vAlign w:val="center"/>
          </w:tcPr>
          <w:p w14:paraId="7A08F62A" w14:textId="7E3A7182" w:rsidR="000A35F5" w:rsidRDefault="000A35F5" w:rsidP="00F56915">
            <w:pPr>
              <w:tabs>
                <w:tab w:val="left" w:pos="1021"/>
              </w:tabs>
              <w:spacing w:line="276" w:lineRule="auto"/>
              <w:rPr>
                <w:lang w:val="vi-VN"/>
              </w:rPr>
            </w:pPr>
            <w:r w:rsidRPr="00FD75D7">
              <w:rPr>
                <w:highlight w:val="yellow"/>
                <w:lang w:val="vi-VN"/>
              </w:rPr>
              <w:t xml:space="preserve">Chuyên viên </w:t>
            </w:r>
            <w:r w:rsidR="00007413">
              <w:rPr>
                <w:highlight w:val="yellow"/>
              </w:rPr>
              <w:t>kỹ thuật Khí tượng</w:t>
            </w:r>
          </w:p>
        </w:tc>
        <w:tc>
          <w:tcPr>
            <w:tcW w:w="2410" w:type="dxa"/>
            <w:vAlign w:val="center"/>
          </w:tcPr>
          <w:p w14:paraId="44D8A377" w14:textId="77777777" w:rsidR="000A35F5" w:rsidRPr="000A35F5" w:rsidRDefault="000A35F5" w:rsidP="00F56915">
            <w:pPr>
              <w:tabs>
                <w:tab w:val="left" w:pos="1021"/>
              </w:tabs>
              <w:spacing w:line="276" w:lineRule="auto"/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Hải Quang</w:t>
            </w:r>
          </w:p>
        </w:tc>
        <w:tc>
          <w:tcPr>
            <w:tcW w:w="4816" w:type="dxa"/>
          </w:tcPr>
          <w:p w14:paraId="7D1A2D04" w14:textId="77777777" w:rsidR="00FD75D7" w:rsidRDefault="00FD75D7" w:rsidP="00FD75D7">
            <w:pPr>
              <w:tabs>
                <w:tab w:val="left" w:pos="1021"/>
              </w:tabs>
              <w:spacing w:line="276" w:lineRule="auto"/>
              <w:jc w:val="both"/>
              <w:rPr>
                <w:sz w:val="28"/>
                <w:szCs w:val="28"/>
                <w:lang w:val="vi-VN"/>
              </w:rPr>
            </w:pPr>
            <w:r>
              <w:rPr>
                <w:lang w:val="vi-VN"/>
              </w:rPr>
              <w:t xml:space="preserve">- </w:t>
            </w:r>
            <w:r>
              <w:t>T</w:t>
            </w:r>
            <w:r>
              <w:rPr>
                <w:lang w:val="vi-VN"/>
              </w:rPr>
              <w:t>hực hiện các</w:t>
            </w:r>
            <w:r w:rsidRPr="000A35F5">
              <w:rPr>
                <w:lang w:val="vi-VN"/>
              </w:rPr>
              <w:t xml:space="preserve"> công việc </w:t>
            </w:r>
            <w:r>
              <w:rPr>
                <w:lang w:val="vi-VN"/>
              </w:rPr>
              <w:t xml:space="preserve">liên quan đến các hệ thống thiết bị </w:t>
            </w:r>
            <w:r w:rsidRPr="000A35F5">
              <w:rPr>
                <w:lang w:val="vi-VN"/>
              </w:rPr>
              <w:t>Khí tượng hàng không</w:t>
            </w:r>
            <w:r>
              <w:t>.</w:t>
            </w:r>
            <w:r>
              <w:rPr>
                <w:lang w:val="vi-VN"/>
              </w:rPr>
              <w:t xml:space="preserve"> </w:t>
            </w:r>
          </w:p>
          <w:p w14:paraId="4603EFF6" w14:textId="681E91B1" w:rsidR="00A46C8D" w:rsidRDefault="00A46C8D" w:rsidP="00A46C8D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- </w:t>
            </w:r>
            <w:r w:rsidR="00804040">
              <w:t>T</w:t>
            </w:r>
            <w:r>
              <w:rPr>
                <w:lang w:val="vi-VN"/>
              </w:rPr>
              <w:t>hực hiện các công việc liên quan đến các hệ thống thiết bị Thông tin</w:t>
            </w:r>
            <w:r w:rsidR="00804040">
              <w:t>.</w:t>
            </w:r>
            <w:r>
              <w:rPr>
                <w:lang w:val="vi-VN"/>
              </w:rPr>
              <w:t xml:space="preserve"> </w:t>
            </w:r>
          </w:p>
          <w:p w14:paraId="41436E1A" w14:textId="510AEA3C" w:rsidR="000A35F5" w:rsidRPr="0045091D" w:rsidRDefault="00A46C8D" w:rsidP="0045091D">
            <w:pPr>
              <w:tabs>
                <w:tab w:val="left" w:pos="1021"/>
              </w:tabs>
              <w:spacing w:line="276" w:lineRule="auto"/>
              <w:jc w:val="both"/>
            </w:pPr>
            <w:r>
              <w:rPr>
                <w:lang w:val="vi-VN"/>
              </w:rPr>
              <w:t>- Thực hiện các</w:t>
            </w:r>
            <w:r w:rsidRPr="000A35F5">
              <w:rPr>
                <w:lang w:val="vi-VN"/>
              </w:rPr>
              <w:t xml:space="preserve"> công việc </w:t>
            </w:r>
            <w:r>
              <w:rPr>
                <w:lang w:val="vi-VN"/>
              </w:rPr>
              <w:t>liên quan đến các hệ thống thiết bị TKCN</w:t>
            </w:r>
            <w:r w:rsidRPr="000A35F5">
              <w:rPr>
                <w:lang w:val="vi-VN"/>
              </w:rPr>
              <w:t xml:space="preserve"> hàng không</w:t>
            </w:r>
            <w:r w:rsidR="0045091D">
              <w:t>.</w:t>
            </w:r>
          </w:p>
        </w:tc>
      </w:tr>
      <w:tr w:rsidR="00A956B3" w:rsidRPr="000E65EF" w14:paraId="18E7E832" w14:textId="77777777" w:rsidTr="0047507F">
        <w:tc>
          <w:tcPr>
            <w:tcW w:w="670" w:type="dxa"/>
            <w:vAlign w:val="center"/>
          </w:tcPr>
          <w:p w14:paraId="772C4DE8" w14:textId="5FF1B295" w:rsidR="00A956B3" w:rsidRDefault="00FD75D7" w:rsidP="00A956B3">
            <w:pPr>
              <w:tabs>
                <w:tab w:val="left" w:pos="1021"/>
              </w:tabs>
              <w:spacing w:line="276" w:lineRule="auto"/>
            </w:pPr>
            <w:r>
              <w:t>6</w:t>
            </w:r>
            <w:r w:rsidR="00007413">
              <w:t>.</w:t>
            </w:r>
          </w:p>
        </w:tc>
        <w:tc>
          <w:tcPr>
            <w:tcW w:w="1735" w:type="dxa"/>
            <w:vAlign w:val="center"/>
          </w:tcPr>
          <w:p w14:paraId="79B5C32D" w14:textId="4CE19D91" w:rsidR="00A956B3" w:rsidRPr="00A956B3" w:rsidRDefault="00A956B3" w:rsidP="00A956B3">
            <w:pPr>
              <w:tabs>
                <w:tab w:val="left" w:pos="1021"/>
              </w:tabs>
              <w:spacing w:line="276" w:lineRule="auto"/>
            </w:pPr>
            <w:r>
              <w:t>Chuyên viên Thông tin</w:t>
            </w:r>
          </w:p>
        </w:tc>
        <w:tc>
          <w:tcPr>
            <w:tcW w:w="2410" w:type="dxa"/>
            <w:vAlign w:val="center"/>
          </w:tcPr>
          <w:p w14:paraId="4D0D85F7" w14:textId="7AF0DD78" w:rsidR="00A956B3" w:rsidRDefault="00A956B3" w:rsidP="00A956B3">
            <w:pPr>
              <w:tabs>
                <w:tab w:val="left" w:pos="1021"/>
              </w:tabs>
              <w:spacing w:line="276" w:lineRule="auto"/>
            </w:pPr>
            <w:r>
              <w:t>Lê Hồng Phong</w:t>
            </w:r>
          </w:p>
        </w:tc>
        <w:tc>
          <w:tcPr>
            <w:tcW w:w="4816" w:type="dxa"/>
          </w:tcPr>
          <w:p w14:paraId="6BA1B42D" w14:textId="538ACF2B" w:rsidR="00A956B3" w:rsidRDefault="00A956B3" w:rsidP="00A956B3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- </w:t>
            </w:r>
            <w:r>
              <w:t>T</w:t>
            </w:r>
            <w:r>
              <w:rPr>
                <w:lang w:val="vi-VN"/>
              </w:rPr>
              <w:t>hực hiện các công việc liên quan đến các hệ thống thiết bị Thông tin</w:t>
            </w:r>
            <w:r>
              <w:t xml:space="preserve"> và Công nghệ thông tin</w:t>
            </w:r>
            <w:r>
              <w:t>.</w:t>
            </w:r>
            <w:r>
              <w:rPr>
                <w:lang w:val="vi-VN"/>
              </w:rPr>
              <w:t xml:space="preserve"> </w:t>
            </w:r>
          </w:p>
          <w:p w14:paraId="1AD92EDF" w14:textId="4B55A139" w:rsidR="00A956B3" w:rsidRDefault="00645D68" w:rsidP="00A956B3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- </w:t>
            </w:r>
            <w:r>
              <w:t>T</w:t>
            </w:r>
            <w:r>
              <w:rPr>
                <w:lang w:val="vi-VN"/>
              </w:rPr>
              <w:t xml:space="preserve">hực hiện các công việc liên quan đến các hệ thống thiết bị </w:t>
            </w:r>
            <w:r>
              <w:t>Giám sát hàng không</w:t>
            </w:r>
          </w:p>
        </w:tc>
      </w:tr>
      <w:tr w:rsidR="00A956B3" w:rsidRPr="000E65EF" w14:paraId="66FB3756" w14:textId="77777777" w:rsidTr="0047507F">
        <w:trPr>
          <w:trHeight w:val="444"/>
        </w:trPr>
        <w:tc>
          <w:tcPr>
            <w:tcW w:w="670" w:type="dxa"/>
            <w:vAlign w:val="center"/>
          </w:tcPr>
          <w:p w14:paraId="150F5AD1" w14:textId="16FD75A4" w:rsidR="00A956B3" w:rsidRPr="000E65EF" w:rsidRDefault="00007413" w:rsidP="00A956B3">
            <w:pPr>
              <w:tabs>
                <w:tab w:val="left" w:pos="1021"/>
              </w:tabs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II</w:t>
            </w:r>
          </w:p>
        </w:tc>
        <w:tc>
          <w:tcPr>
            <w:tcW w:w="1735" w:type="dxa"/>
            <w:vAlign w:val="center"/>
          </w:tcPr>
          <w:p w14:paraId="091BAE57" w14:textId="3CADCA22" w:rsidR="00A956B3" w:rsidRDefault="00A956B3" w:rsidP="00A956B3">
            <w:pPr>
              <w:tabs>
                <w:tab w:val="left" w:pos="1021"/>
              </w:tabs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Bộ phận Công nghệ thông tin </w:t>
            </w:r>
          </w:p>
        </w:tc>
        <w:tc>
          <w:tcPr>
            <w:tcW w:w="2410" w:type="dxa"/>
            <w:vAlign w:val="center"/>
          </w:tcPr>
          <w:p w14:paraId="05FBEBBE" w14:textId="1124CC41" w:rsidR="00A956B3" w:rsidRPr="00804040" w:rsidRDefault="00A956B3" w:rsidP="00A956B3">
            <w:pPr>
              <w:tabs>
                <w:tab w:val="left" w:pos="1021"/>
              </w:tabs>
              <w:spacing w:line="276" w:lineRule="auto"/>
              <w:rPr>
                <w:b/>
                <w:bCs/>
              </w:rPr>
            </w:pPr>
            <w:r w:rsidRPr="00332C2D">
              <w:rPr>
                <w:b/>
                <w:bCs/>
              </w:rPr>
              <w:t>Nguyễn</w:t>
            </w:r>
            <w:r w:rsidRPr="00332C2D">
              <w:rPr>
                <w:b/>
                <w:bCs/>
                <w:lang w:val="vi-VN"/>
              </w:rPr>
              <w:t xml:space="preserve"> </w:t>
            </w:r>
            <w:r>
              <w:rPr>
                <w:b/>
                <w:bCs/>
              </w:rPr>
              <w:t>Hồng Hiệp</w:t>
            </w:r>
            <w:r w:rsidRPr="00332C2D">
              <w:rPr>
                <w:b/>
                <w:bCs/>
                <w:lang w:val="vi-VN"/>
              </w:rPr>
              <w:t xml:space="preserve"> </w:t>
            </w:r>
          </w:p>
          <w:p w14:paraId="2C8F8AFA" w14:textId="45BFF9C9" w:rsidR="00A956B3" w:rsidRDefault="00A956B3" w:rsidP="00A956B3">
            <w:pPr>
              <w:tabs>
                <w:tab w:val="left" w:pos="1021"/>
              </w:tabs>
              <w:spacing w:line="276" w:lineRule="auto"/>
            </w:pPr>
            <w:r>
              <w:t>Lê Hải Anh</w:t>
            </w:r>
          </w:p>
          <w:p w14:paraId="19D36014" w14:textId="147F1C28" w:rsidR="00A956B3" w:rsidRPr="00332C2D" w:rsidRDefault="00A956B3" w:rsidP="00A956B3">
            <w:pPr>
              <w:tabs>
                <w:tab w:val="left" w:pos="1021"/>
              </w:tabs>
              <w:spacing w:line="276" w:lineRule="auto"/>
            </w:pPr>
            <w:r w:rsidRPr="00332C2D">
              <w:t xml:space="preserve">Nguyễn </w:t>
            </w:r>
            <w:r>
              <w:t>Khánh Linh</w:t>
            </w:r>
          </w:p>
          <w:p w14:paraId="443FCE9D" w14:textId="3BFB72CC" w:rsidR="00A956B3" w:rsidRPr="00332C2D" w:rsidRDefault="00A956B3" w:rsidP="00A956B3">
            <w:pPr>
              <w:tabs>
                <w:tab w:val="left" w:pos="1021"/>
              </w:tabs>
              <w:spacing w:line="276" w:lineRule="auto"/>
            </w:pPr>
            <w:r w:rsidRPr="00332C2D">
              <w:t xml:space="preserve">Nguyễn </w:t>
            </w:r>
            <w:r>
              <w:t>Văn Giang</w:t>
            </w:r>
          </w:p>
        </w:tc>
        <w:tc>
          <w:tcPr>
            <w:tcW w:w="4816" w:type="dxa"/>
            <w:vAlign w:val="center"/>
          </w:tcPr>
          <w:p w14:paraId="5EE64628" w14:textId="5371B136" w:rsidR="00A956B3" w:rsidRDefault="00A956B3" w:rsidP="00A956B3">
            <w:pPr>
              <w:tabs>
                <w:tab w:val="left" w:pos="1021"/>
              </w:tabs>
              <w:spacing w:line="276" w:lineRule="auto"/>
              <w:jc w:val="both"/>
            </w:pPr>
            <w:r>
              <w:t xml:space="preserve">- </w:t>
            </w:r>
            <w:r w:rsidRPr="00332C2D">
              <w:t xml:space="preserve">Thực hiện các công việc theo chức năng nhiệm vụ của Bộ phận </w:t>
            </w:r>
            <w:r>
              <w:t>CNTT.</w:t>
            </w:r>
          </w:p>
          <w:p w14:paraId="431E66AA" w14:textId="77777777" w:rsidR="00A956B3" w:rsidRDefault="00A956B3" w:rsidP="00A956B3">
            <w:pPr>
              <w:tabs>
                <w:tab w:val="left" w:pos="1021"/>
              </w:tabs>
              <w:spacing w:line="276" w:lineRule="auto"/>
              <w:jc w:val="both"/>
            </w:pPr>
            <w:r>
              <w:t>- Thực hiện các nhiệm vụ cụ thể khác theo phân công dưới đây.</w:t>
            </w:r>
          </w:p>
          <w:p w14:paraId="00556473" w14:textId="77777777" w:rsidR="00A956B3" w:rsidRPr="00332C2D" w:rsidRDefault="00A956B3" w:rsidP="00A956B3">
            <w:pPr>
              <w:tabs>
                <w:tab w:val="left" w:pos="1021"/>
              </w:tabs>
              <w:spacing w:line="276" w:lineRule="auto"/>
              <w:jc w:val="both"/>
            </w:pPr>
            <w:r>
              <w:rPr>
                <w:lang w:val="vi-VN"/>
              </w:rPr>
              <w:t xml:space="preserve">- </w:t>
            </w:r>
            <w:r w:rsidRPr="000A35F5">
              <w:rPr>
                <w:lang w:val="vi-VN"/>
              </w:rPr>
              <w:t>Thực hiện các nhiệm vụ khác khi được lãnh đạo Ban giao.</w:t>
            </w:r>
          </w:p>
        </w:tc>
      </w:tr>
      <w:tr w:rsidR="00A956B3" w:rsidRPr="000E65EF" w14:paraId="0AE5BC08" w14:textId="77777777" w:rsidTr="0047507F">
        <w:tc>
          <w:tcPr>
            <w:tcW w:w="670" w:type="dxa"/>
            <w:vAlign w:val="center"/>
          </w:tcPr>
          <w:p w14:paraId="3B30CCF3" w14:textId="3BAF927D" w:rsidR="00A956B3" w:rsidRPr="00804040" w:rsidRDefault="00007413" w:rsidP="00A956B3">
            <w:pPr>
              <w:tabs>
                <w:tab w:val="left" w:pos="1021"/>
              </w:tabs>
              <w:spacing w:line="276" w:lineRule="auto"/>
            </w:pPr>
            <w:r>
              <w:t>7</w:t>
            </w:r>
            <w:r w:rsidR="00A956B3">
              <w:t>.</w:t>
            </w:r>
          </w:p>
        </w:tc>
        <w:tc>
          <w:tcPr>
            <w:tcW w:w="1735" w:type="dxa"/>
            <w:vAlign w:val="center"/>
          </w:tcPr>
          <w:p w14:paraId="5A3367AF" w14:textId="7A09DA95" w:rsidR="00A956B3" w:rsidRPr="00804040" w:rsidRDefault="00A956B3" w:rsidP="00A956B3">
            <w:pPr>
              <w:tabs>
                <w:tab w:val="left" w:pos="1021"/>
              </w:tabs>
              <w:spacing w:line="276" w:lineRule="auto"/>
            </w:pPr>
            <w:r>
              <w:rPr>
                <w:lang w:val="vi-VN"/>
              </w:rPr>
              <w:t>Phụ trách bộ phận</w:t>
            </w:r>
          </w:p>
        </w:tc>
        <w:tc>
          <w:tcPr>
            <w:tcW w:w="2410" w:type="dxa"/>
            <w:vAlign w:val="center"/>
          </w:tcPr>
          <w:p w14:paraId="011D8383" w14:textId="77777777" w:rsidR="00A956B3" w:rsidRPr="000E65EF" w:rsidRDefault="00A956B3" w:rsidP="00A956B3">
            <w:pPr>
              <w:tabs>
                <w:tab w:val="left" w:pos="1021"/>
              </w:tabs>
              <w:spacing w:line="276" w:lineRule="auto"/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Hồng Hiệp</w:t>
            </w:r>
          </w:p>
        </w:tc>
        <w:tc>
          <w:tcPr>
            <w:tcW w:w="4816" w:type="dxa"/>
          </w:tcPr>
          <w:p w14:paraId="644AF162" w14:textId="77777777" w:rsidR="00A956B3" w:rsidRDefault="00A956B3" w:rsidP="00A956B3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- Đề xuất </w:t>
            </w:r>
            <w:r w:rsidRPr="00172AAE">
              <w:rPr>
                <w:lang w:val="vi-VN"/>
              </w:rPr>
              <w:t>phân công công việc</w:t>
            </w:r>
            <w:r>
              <w:rPr>
                <w:lang w:val="vi-VN"/>
              </w:rPr>
              <w:t xml:space="preserve"> trong bộ phận CNTT lên </w:t>
            </w:r>
            <w:r w:rsidRPr="00172AAE">
              <w:rPr>
                <w:lang w:val="vi-VN"/>
              </w:rPr>
              <w:t>lãnh đạo Ban</w:t>
            </w:r>
            <w:r>
              <w:rPr>
                <w:lang w:val="vi-VN"/>
              </w:rPr>
              <w:t>.</w:t>
            </w:r>
          </w:p>
          <w:p w14:paraId="2A1B30AB" w14:textId="77777777" w:rsidR="00A956B3" w:rsidRDefault="00A956B3" w:rsidP="00A956B3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>- Chủ trì thực hiện các công việc của Bộ phận CNTT liên quan đến:</w:t>
            </w:r>
          </w:p>
          <w:p w14:paraId="7026DCEC" w14:textId="77777777" w:rsidR="00A956B3" w:rsidRDefault="00A956B3" w:rsidP="00A956B3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>+ Công tác Chuyển đổi số, An toàn thông tin</w:t>
            </w:r>
          </w:p>
          <w:p w14:paraId="1DF62A8B" w14:textId="05068D51" w:rsidR="00A956B3" w:rsidRDefault="00A956B3" w:rsidP="00A956B3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+ Các hệ thống thiết bị </w:t>
            </w:r>
            <w:r w:rsidR="00645D68">
              <w:t xml:space="preserve">quản lý không lưu </w:t>
            </w:r>
            <w:r>
              <w:rPr>
                <w:lang w:val="vi-VN"/>
              </w:rPr>
              <w:t>ATM, AMHS, ATFM</w:t>
            </w:r>
          </w:p>
          <w:p w14:paraId="20A8E855" w14:textId="6FFBE051" w:rsidR="00A956B3" w:rsidRPr="00804040" w:rsidRDefault="00A956B3" w:rsidP="00A956B3">
            <w:pPr>
              <w:tabs>
                <w:tab w:val="left" w:pos="1021"/>
              </w:tabs>
              <w:spacing w:line="276" w:lineRule="auto"/>
              <w:jc w:val="both"/>
            </w:pPr>
            <w:r>
              <w:rPr>
                <w:lang w:val="vi-VN"/>
              </w:rPr>
              <w:t>- Chủ trì nghiên cứu và ứng dụng KHCN các lĩnh vực SWIM, FF-ICE, TBO</w:t>
            </w:r>
          </w:p>
        </w:tc>
      </w:tr>
      <w:tr w:rsidR="00A956B3" w:rsidRPr="000E65EF" w14:paraId="3D41BC2A" w14:textId="77777777" w:rsidTr="0047507F">
        <w:tc>
          <w:tcPr>
            <w:tcW w:w="670" w:type="dxa"/>
            <w:vAlign w:val="center"/>
          </w:tcPr>
          <w:p w14:paraId="03F53AF4" w14:textId="3E01BC88" w:rsidR="00A956B3" w:rsidRPr="00645D68" w:rsidRDefault="00007413" w:rsidP="00645D68">
            <w:pPr>
              <w:tabs>
                <w:tab w:val="left" w:pos="1021"/>
              </w:tabs>
              <w:spacing w:line="276" w:lineRule="auto"/>
            </w:pPr>
            <w:r>
              <w:t>8</w:t>
            </w:r>
            <w:r w:rsidR="00645D68">
              <w:t>.</w:t>
            </w:r>
          </w:p>
        </w:tc>
        <w:tc>
          <w:tcPr>
            <w:tcW w:w="1735" w:type="dxa"/>
            <w:vAlign w:val="center"/>
          </w:tcPr>
          <w:p w14:paraId="71E35DFB" w14:textId="77777777" w:rsidR="00A956B3" w:rsidRDefault="00A956B3" w:rsidP="00A956B3">
            <w:pPr>
              <w:tabs>
                <w:tab w:val="left" w:pos="1021"/>
              </w:tabs>
              <w:spacing w:line="276" w:lineRule="auto"/>
              <w:rPr>
                <w:lang w:val="vi-VN"/>
              </w:rPr>
            </w:pPr>
            <w:r>
              <w:rPr>
                <w:lang w:val="vi-VN"/>
              </w:rPr>
              <w:t>Chuyên viên quản lý Cơ sở dữ liệu</w:t>
            </w:r>
          </w:p>
        </w:tc>
        <w:tc>
          <w:tcPr>
            <w:tcW w:w="2410" w:type="dxa"/>
            <w:vAlign w:val="center"/>
          </w:tcPr>
          <w:p w14:paraId="3A9960FE" w14:textId="77777777" w:rsidR="00A956B3" w:rsidRPr="00F420CB" w:rsidRDefault="00A956B3" w:rsidP="00A956B3">
            <w:pPr>
              <w:tabs>
                <w:tab w:val="left" w:pos="1021"/>
              </w:tabs>
              <w:spacing w:line="276" w:lineRule="auto"/>
              <w:rPr>
                <w:lang w:val="vi-VN"/>
              </w:rPr>
            </w:pPr>
            <w:r>
              <w:t>Lê</w:t>
            </w:r>
            <w:r>
              <w:rPr>
                <w:lang w:val="vi-VN"/>
              </w:rPr>
              <w:t xml:space="preserve"> Hải Anh</w:t>
            </w:r>
          </w:p>
        </w:tc>
        <w:tc>
          <w:tcPr>
            <w:tcW w:w="4816" w:type="dxa"/>
          </w:tcPr>
          <w:p w14:paraId="292ABF06" w14:textId="77777777" w:rsidR="00A956B3" w:rsidRDefault="00A956B3" w:rsidP="00A956B3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>- Thực hiện các công việc của Bộ phận CNTT liên quan đến:</w:t>
            </w:r>
          </w:p>
          <w:p w14:paraId="67EF1F58" w14:textId="4B6B184C" w:rsidR="00A956B3" w:rsidRDefault="00A956B3" w:rsidP="00A956B3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+ Các hệ thống thiết bị </w:t>
            </w:r>
            <w:r w:rsidR="00645D68">
              <w:t xml:space="preserve">quản lý không lưu </w:t>
            </w:r>
            <w:r>
              <w:rPr>
                <w:lang w:val="vi-VN"/>
              </w:rPr>
              <w:t>ATM, SIM</w:t>
            </w:r>
          </w:p>
          <w:p w14:paraId="5B926ED3" w14:textId="70B48326" w:rsidR="00A956B3" w:rsidRDefault="00A956B3" w:rsidP="00A956B3">
            <w:pPr>
              <w:tabs>
                <w:tab w:val="left" w:pos="1021"/>
              </w:tabs>
              <w:spacing w:line="276" w:lineRule="auto"/>
              <w:jc w:val="both"/>
              <w:rPr>
                <w:sz w:val="28"/>
                <w:szCs w:val="28"/>
                <w:lang w:val="vi-VN"/>
              </w:rPr>
            </w:pPr>
            <w:r>
              <w:rPr>
                <w:lang w:val="vi-VN"/>
              </w:rPr>
              <w:t xml:space="preserve">+ Các hệ thống </w:t>
            </w:r>
            <w:r w:rsidR="00645D68">
              <w:t xml:space="preserve">thiết bị lĩnh vực </w:t>
            </w:r>
            <w:r>
              <w:rPr>
                <w:lang w:val="vi-VN"/>
              </w:rPr>
              <w:t>quản lý tin tức hàng không</w:t>
            </w:r>
            <w:r w:rsidRPr="0051122B">
              <w:rPr>
                <w:sz w:val="28"/>
                <w:szCs w:val="28"/>
                <w:lang w:val="vi-VN"/>
              </w:rPr>
              <w:t>;</w:t>
            </w:r>
          </w:p>
          <w:p w14:paraId="28B878C4" w14:textId="77777777" w:rsidR="00A956B3" w:rsidRPr="009E51F9" w:rsidRDefault="00A956B3" w:rsidP="00A956B3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>+ Ứng dụng CNTT trong công tác quản trị điều hành</w:t>
            </w:r>
          </w:p>
          <w:p w14:paraId="6A4A3E37" w14:textId="77777777" w:rsidR="00A956B3" w:rsidRPr="00F56915" w:rsidRDefault="00A956B3" w:rsidP="00A956B3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- </w:t>
            </w:r>
            <w:r w:rsidRPr="000A35F5">
              <w:rPr>
                <w:lang w:val="vi-VN"/>
              </w:rPr>
              <w:t>Thực hiện các nhiệm vụ khác khi được lãnh đạo Ban giao.</w:t>
            </w:r>
          </w:p>
        </w:tc>
      </w:tr>
      <w:tr w:rsidR="00A956B3" w:rsidRPr="000E65EF" w14:paraId="7926A731" w14:textId="77777777" w:rsidTr="0047507F">
        <w:tc>
          <w:tcPr>
            <w:tcW w:w="670" w:type="dxa"/>
            <w:vAlign w:val="center"/>
          </w:tcPr>
          <w:p w14:paraId="27613390" w14:textId="78AFA34F" w:rsidR="00A956B3" w:rsidRPr="00645D68" w:rsidRDefault="00007413" w:rsidP="00645D68">
            <w:pPr>
              <w:tabs>
                <w:tab w:val="left" w:pos="1021"/>
              </w:tabs>
              <w:spacing w:line="276" w:lineRule="auto"/>
            </w:pPr>
            <w:r>
              <w:t>9</w:t>
            </w:r>
            <w:r w:rsidR="00645D68">
              <w:t>.</w:t>
            </w:r>
          </w:p>
        </w:tc>
        <w:tc>
          <w:tcPr>
            <w:tcW w:w="1735" w:type="dxa"/>
            <w:vAlign w:val="center"/>
          </w:tcPr>
          <w:p w14:paraId="5703D9CD" w14:textId="77777777" w:rsidR="00A956B3" w:rsidRDefault="00A956B3" w:rsidP="00A956B3">
            <w:pPr>
              <w:tabs>
                <w:tab w:val="left" w:pos="1021"/>
              </w:tabs>
              <w:spacing w:line="276" w:lineRule="auto"/>
              <w:rPr>
                <w:lang w:val="vi-VN"/>
              </w:rPr>
            </w:pPr>
            <w:r>
              <w:rPr>
                <w:lang w:val="vi-VN"/>
              </w:rPr>
              <w:t>Chuyên viên An toàn thông tin</w:t>
            </w:r>
          </w:p>
        </w:tc>
        <w:tc>
          <w:tcPr>
            <w:tcW w:w="2410" w:type="dxa"/>
            <w:vAlign w:val="center"/>
          </w:tcPr>
          <w:p w14:paraId="49C77A0B" w14:textId="77777777" w:rsidR="00A956B3" w:rsidRPr="006D1321" w:rsidRDefault="00A956B3" w:rsidP="00A956B3">
            <w:pPr>
              <w:tabs>
                <w:tab w:val="left" w:pos="1021"/>
              </w:tabs>
              <w:spacing w:line="276" w:lineRule="auto"/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Khánh Linh</w:t>
            </w:r>
          </w:p>
        </w:tc>
        <w:tc>
          <w:tcPr>
            <w:tcW w:w="4816" w:type="dxa"/>
          </w:tcPr>
          <w:p w14:paraId="04A1D968" w14:textId="77777777" w:rsidR="00A956B3" w:rsidRDefault="00A956B3" w:rsidP="00A956B3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>- Thực hiện các công việc của Bộ phận CNTT liên quan đến:</w:t>
            </w:r>
          </w:p>
          <w:p w14:paraId="501E235A" w14:textId="77777777" w:rsidR="00A956B3" w:rsidRDefault="00A956B3" w:rsidP="00A956B3">
            <w:pPr>
              <w:widowControl w:val="0"/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+ </w:t>
            </w:r>
            <w:r w:rsidRPr="006D1321">
              <w:rPr>
                <w:lang w:val="vi-VN"/>
              </w:rPr>
              <w:t>C</w:t>
            </w:r>
            <w:r>
              <w:rPr>
                <w:lang w:val="vi-VN"/>
              </w:rPr>
              <w:t xml:space="preserve">ông tác </w:t>
            </w:r>
            <w:r w:rsidRPr="006D1321">
              <w:rPr>
                <w:lang w:val="vi-VN"/>
              </w:rPr>
              <w:t xml:space="preserve">An toàn thông tin. </w:t>
            </w:r>
          </w:p>
          <w:p w14:paraId="2F3F12DB" w14:textId="77777777" w:rsidR="00A956B3" w:rsidRPr="006D1321" w:rsidRDefault="00A956B3" w:rsidP="00A956B3">
            <w:pPr>
              <w:widowControl w:val="0"/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>+ Các website</w:t>
            </w:r>
          </w:p>
          <w:p w14:paraId="21C32943" w14:textId="77777777" w:rsidR="00A956B3" w:rsidRPr="006D1321" w:rsidRDefault="00A956B3" w:rsidP="00A956B3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+ Các hệ thống mạng nội bộ, thiết bị tin học văn phòng; Đào tạo trực tuyến </w:t>
            </w:r>
            <w:r w:rsidRPr="006D1321">
              <w:rPr>
                <w:lang w:val="vi-VN"/>
              </w:rPr>
              <w:t xml:space="preserve">. </w:t>
            </w:r>
          </w:p>
          <w:p w14:paraId="5712B0AD" w14:textId="77777777" w:rsidR="00A956B3" w:rsidRDefault="00A956B3" w:rsidP="00A956B3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>- Thực hiện xử lý các công việc liên quan đến b</w:t>
            </w:r>
            <w:r w:rsidRPr="006D1321">
              <w:rPr>
                <w:lang w:val="vi-VN"/>
              </w:rPr>
              <w:t>ảo hiểm tài sản, bảo hiểm thiết bị thuộc lĩnh vực CNTT.</w:t>
            </w:r>
          </w:p>
          <w:p w14:paraId="0310C5AD" w14:textId="77777777" w:rsidR="00A956B3" w:rsidRPr="003E50BC" w:rsidRDefault="00A956B3" w:rsidP="00A956B3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- </w:t>
            </w:r>
            <w:r w:rsidRPr="003E50BC">
              <w:rPr>
                <w:lang w:val="vi-VN"/>
              </w:rPr>
              <w:t xml:space="preserve">Phối hợp xử lý các công việc </w:t>
            </w:r>
            <w:r>
              <w:rPr>
                <w:lang w:val="vi-VN"/>
              </w:rPr>
              <w:t>quản lý công văn, văn bản mật</w:t>
            </w:r>
            <w:r w:rsidRPr="003E50BC">
              <w:rPr>
                <w:lang w:val="vi-VN"/>
              </w:rPr>
              <w:t xml:space="preserve"> của Ban Kỹ thuật.</w:t>
            </w:r>
          </w:p>
          <w:p w14:paraId="357C35BF" w14:textId="77777777" w:rsidR="00A956B3" w:rsidRDefault="00A956B3" w:rsidP="00A956B3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- </w:t>
            </w:r>
            <w:r w:rsidRPr="000A35F5">
              <w:rPr>
                <w:lang w:val="vi-VN"/>
              </w:rPr>
              <w:t>Thực hiện các nhiệm vụ khác khi được lãnh đạo Ban giao.</w:t>
            </w:r>
          </w:p>
        </w:tc>
      </w:tr>
      <w:tr w:rsidR="00A956B3" w:rsidRPr="000E65EF" w14:paraId="437FC87A" w14:textId="77777777" w:rsidTr="0047507F">
        <w:tc>
          <w:tcPr>
            <w:tcW w:w="670" w:type="dxa"/>
            <w:vAlign w:val="center"/>
          </w:tcPr>
          <w:p w14:paraId="3E1D9BC0" w14:textId="72C4F1FD" w:rsidR="00A956B3" w:rsidRPr="00645D68" w:rsidRDefault="00007413" w:rsidP="00645D68">
            <w:pPr>
              <w:tabs>
                <w:tab w:val="left" w:pos="1021"/>
              </w:tabs>
              <w:spacing w:line="276" w:lineRule="auto"/>
            </w:pPr>
            <w:r>
              <w:t>10.</w:t>
            </w:r>
          </w:p>
        </w:tc>
        <w:tc>
          <w:tcPr>
            <w:tcW w:w="1735" w:type="dxa"/>
            <w:vAlign w:val="center"/>
          </w:tcPr>
          <w:p w14:paraId="10ECF8DB" w14:textId="166C80E8" w:rsidR="00A956B3" w:rsidRPr="00645D68" w:rsidRDefault="00A956B3" w:rsidP="00A956B3">
            <w:pPr>
              <w:tabs>
                <w:tab w:val="left" w:pos="1021"/>
              </w:tabs>
              <w:spacing w:line="276" w:lineRule="auto"/>
              <w:rPr>
                <w:lang w:val="vi-VN"/>
              </w:rPr>
            </w:pPr>
            <w:r w:rsidRPr="00645D68">
              <w:rPr>
                <w:lang w:val="vi-VN"/>
              </w:rPr>
              <w:t>Chuyên viên quản lý Hệ thống CNTT</w:t>
            </w:r>
          </w:p>
        </w:tc>
        <w:tc>
          <w:tcPr>
            <w:tcW w:w="2410" w:type="dxa"/>
            <w:vAlign w:val="center"/>
          </w:tcPr>
          <w:p w14:paraId="6E13B6CF" w14:textId="0D914CFB" w:rsidR="00A956B3" w:rsidRPr="00645D68" w:rsidRDefault="00A956B3" w:rsidP="00A956B3">
            <w:pPr>
              <w:tabs>
                <w:tab w:val="left" w:pos="1021"/>
              </w:tabs>
              <w:spacing w:line="276" w:lineRule="auto"/>
            </w:pPr>
            <w:r w:rsidRPr="00645D68">
              <w:t>Nguyễn</w:t>
            </w:r>
            <w:r w:rsidRPr="00645D68">
              <w:rPr>
                <w:lang w:val="vi-VN"/>
              </w:rPr>
              <w:t xml:space="preserve"> </w:t>
            </w:r>
            <w:r w:rsidRPr="00645D68">
              <w:t>Văn Giang</w:t>
            </w:r>
          </w:p>
        </w:tc>
        <w:tc>
          <w:tcPr>
            <w:tcW w:w="4816" w:type="dxa"/>
          </w:tcPr>
          <w:p w14:paraId="79E2561F" w14:textId="2F679194" w:rsidR="00A956B3" w:rsidRPr="00645D68" w:rsidRDefault="00A956B3" w:rsidP="00A956B3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 w:rsidRPr="00645D68">
              <w:rPr>
                <w:lang w:val="vi-VN"/>
              </w:rPr>
              <w:t xml:space="preserve">- </w:t>
            </w:r>
            <w:r w:rsidRPr="00645D68">
              <w:t>T</w:t>
            </w:r>
            <w:r w:rsidRPr="00645D68">
              <w:rPr>
                <w:lang w:val="vi-VN"/>
              </w:rPr>
              <w:t>hực hiện các công việc của Bộ phận CNTT liên quan đến:</w:t>
            </w:r>
          </w:p>
          <w:p w14:paraId="7B0ED79F" w14:textId="77777777" w:rsidR="00A956B3" w:rsidRPr="00645D68" w:rsidRDefault="00A956B3" w:rsidP="00A956B3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 w:rsidRPr="00645D68">
              <w:rPr>
                <w:lang w:val="vi-VN"/>
              </w:rPr>
              <w:t>+ Công tác Chuyển đổi số, An toàn thông tin</w:t>
            </w:r>
          </w:p>
          <w:p w14:paraId="0372F26A" w14:textId="54514035" w:rsidR="00A956B3" w:rsidRPr="00645D68" w:rsidRDefault="00A956B3" w:rsidP="00A956B3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 w:rsidRPr="00645D68">
              <w:rPr>
                <w:lang w:val="vi-VN"/>
              </w:rPr>
              <w:t xml:space="preserve">+ Các hệ thống thiết bị </w:t>
            </w:r>
            <w:r w:rsidR="00645D68">
              <w:t xml:space="preserve">quản lý không lưu </w:t>
            </w:r>
            <w:r w:rsidRPr="00645D68">
              <w:rPr>
                <w:lang w:val="vi-VN"/>
              </w:rPr>
              <w:t>ATM, AMHS, ATFM</w:t>
            </w:r>
          </w:p>
          <w:p w14:paraId="53716EA6" w14:textId="27FC4BD9" w:rsidR="00A956B3" w:rsidRPr="00645D68" w:rsidRDefault="00A956B3" w:rsidP="00A956B3">
            <w:pPr>
              <w:tabs>
                <w:tab w:val="left" w:pos="1021"/>
              </w:tabs>
              <w:spacing w:line="276" w:lineRule="auto"/>
              <w:jc w:val="both"/>
            </w:pPr>
            <w:r w:rsidRPr="00645D68">
              <w:rPr>
                <w:lang w:val="vi-VN"/>
              </w:rPr>
              <w:t xml:space="preserve">- </w:t>
            </w:r>
            <w:r w:rsidRPr="00645D68">
              <w:t>N</w:t>
            </w:r>
            <w:r w:rsidRPr="00645D68">
              <w:rPr>
                <w:lang w:val="vi-VN"/>
              </w:rPr>
              <w:t>ghiên cứu và ứng dụng KHCN các lĩnh vực SWIM, FF-ICE, TBO</w:t>
            </w:r>
          </w:p>
          <w:p w14:paraId="05590775" w14:textId="41AEB1A4" w:rsidR="00A956B3" w:rsidRPr="00645D68" w:rsidRDefault="00A956B3" w:rsidP="00A956B3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 w:rsidRPr="00645D68">
              <w:rPr>
                <w:lang w:val="vi-VN"/>
              </w:rPr>
              <w:lastRenderedPageBreak/>
              <w:t>- Thực hiện các nhiệm vụ khác khi được lãnh đạo Ban giao.</w:t>
            </w:r>
          </w:p>
        </w:tc>
      </w:tr>
      <w:tr w:rsidR="0047507F" w:rsidRPr="000E65EF" w14:paraId="73DC0F75" w14:textId="77777777" w:rsidTr="0047507F">
        <w:tc>
          <w:tcPr>
            <w:tcW w:w="670" w:type="dxa"/>
            <w:vAlign w:val="center"/>
          </w:tcPr>
          <w:p w14:paraId="5CCD3B27" w14:textId="4DC6BAAC" w:rsidR="0047507F" w:rsidRPr="00007413" w:rsidRDefault="00007413" w:rsidP="0047507F">
            <w:pPr>
              <w:tabs>
                <w:tab w:val="left" w:pos="1021"/>
              </w:tabs>
              <w:spacing w:line="276" w:lineRule="auto"/>
              <w:rPr>
                <w:b/>
                <w:bCs/>
              </w:rPr>
            </w:pPr>
            <w:r w:rsidRPr="00007413">
              <w:rPr>
                <w:b/>
                <w:bCs/>
              </w:rPr>
              <w:lastRenderedPageBreak/>
              <w:t>III</w:t>
            </w:r>
          </w:p>
        </w:tc>
        <w:tc>
          <w:tcPr>
            <w:tcW w:w="1735" w:type="dxa"/>
            <w:vAlign w:val="center"/>
          </w:tcPr>
          <w:p w14:paraId="48632C65" w14:textId="547A07A2" w:rsidR="0047507F" w:rsidRPr="00645D68" w:rsidRDefault="0047507F" w:rsidP="0047507F">
            <w:pPr>
              <w:tabs>
                <w:tab w:val="left" w:pos="1021"/>
              </w:tabs>
              <w:spacing w:line="276" w:lineRule="auto"/>
              <w:rPr>
                <w:lang w:val="vi-VN"/>
              </w:rPr>
            </w:pPr>
            <w:r>
              <w:rPr>
                <w:b/>
                <w:bCs/>
              </w:rPr>
              <w:t>Bộ phận C</w:t>
            </w:r>
            <w:r>
              <w:rPr>
                <w:b/>
                <w:bCs/>
              </w:rPr>
              <w:t>ơ điện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410" w:type="dxa"/>
            <w:vAlign w:val="center"/>
          </w:tcPr>
          <w:p w14:paraId="76120CC3" w14:textId="5D8C833A" w:rsidR="0047507F" w:rsidRPr="00804040" w:rsidRDefault="0047507F" w:rsidP="0047507F">
            <w:pPr>
              <w:tabs>
                <w:tab w:val="left" w:pos="1021"/>
              </w:tabs>
              <w:spacing w:line="276" w:lineRule="auto"/>
              <w:rPr>
                <w:b/>
                <w:bCs/>
              </w:rPr>
            </w:pPr>
            <w:r w:rsidRPr="00332C2D">
              <w:rPr>
                <w:b/>
                <w:bCs/>
              </w:rPr>
              <w:t>Nguyễn</w:t>
            </w:r>
            <w:r w:rsidRPr="00332C2D">
              <w:rPr>
                <w:b/>
                <w:bCs/>
                <w:lang w:val="vi-VN"/>
              </w:rPr>
              <w:t xml:space="preserve"> </w:t>
            </w:r>
            <w:r>
              <w:rPr>
                <w:b/>
                <w:bCs/>
              </w:rPr>
              <w:t>Trung Kiên</w:t>
            </w:r>
            <w:r w:rsidRPr="00332C2D">
              <w:rPr>
                <w:b/>
                <w:bCs/>
                <w:lang w:val="vi-VN"/>
              </w:rPr>
              <w:t xml:space="preserve"> </w:t>
            </w:r>
          </w:p>
          <w:p w14:paraId="2D8094E5" w14:textId="73E8D190" w:rsidR="0047507F" w:rsidRDefault="0047507F" w:rsidP="0047507F">
            <w:pPr>
              <w:tabs>
                <w:tab w:val="left" w:pos="1021"/>
              </w:tabs>
              <w:spacing w:line="276" w:lineRule="auto"/>
            </w:pPr>
            <w:r>
              <w:t>Nguyễn Tuấn Anh</w:t>
            </w:r>
          </w:p>
          <w:p w14:paraId="1FAB07BE" w14:textId="6CE74931" w:rsidR="0047507F" w:rsidRPr="00645D68" w:rsidRDefault="0047507F" w:rsidP="0047507F">
            <w:pPr>
              <w:tabs>
                <w:tab w:val="left" w:pos="1021"/>
              </w:tabs>
              <w:spacing w:line="276" w:lineRule="auto"/>
            </w:pPr>
            <w:r>
              <w:t>Trịnh Duy Khải</w:t>
            </w:r>
          </w:p>
        </w:tc>
        <w:tc>
          <w:tcPr>
            <w:tcW w:w="4816" w:type="dxa"/>
            <w:vAlign w:val="center"/>
          </w:tcPr>
          <w:p w14:paraId="71DF864C" w14:textId="11B4AD91" w:rsidR="0047507F" w:rsidRDefault="0047507F" w:rsidP="0047507F">
            <w:pPr>
              <w:tabs>
                <w:tab w:val="left" w:pos="1021"/>
              </w:tabs>
              <w:spacing w:line="276" w:lineRule="auto"/>
              <w:jc w:val="both"/>
            </w:pPr>
            <w:r>
              <w:t xml:space="preserve">- </w:t>
            </w:r>
            <w:r w:rsidRPr="00332C2D">
              <w:t xml:space="preserve">Thực hiện các công việc theo chức năng nhiệm vụ của Bộ phận </w:t>
            </w:r>
            <w:r>
              <w:t>ME</w:t>
            </w:r>
            <w:r>
              <w:t>.</w:t>
            </w:r>
          </w:p>
          <w:p w14:paraId="27300B25" w14:textId="77777777" w:rsidR="0047507F" w:rsidRDefault="0047507F" w:rsidP="0047507F">
            <w:pPr>
              <w:tabs>
                <w:tab w:val="left" w:pos="1021"/>
              </w:tabs>
              <w:spacing w:line="276" w:lineRule="auto"/>
              <w:jc w:val="both"/>
            </w:pPr>
            <w:r>
              <w:t>- Thực hiện các nhiệm vụ cụ thể khác theo phân công dưới đây.</w:t>
            </w:r>
          </w:p>
          <w:p w14:paraId="7F54D0D2" w14:textId="792855E4" w:rsidR="0047507F" w:rsidRPr="00645D68" w:rsidRDefault="0047507F" w:rsidP="0047507F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- </w:t>
            </w:r>
            <w:r w:rsidRPr="000A35F5">
              <w:rPr>
                <w:lang w:val="vi-VN"/>
              </w:rPr>
              <w:t>Thực hiện các nhiệm vụ khác khi được lãnh đạo Ban giao.</w:t>
            </w:r>
          </w:p>
        </w:tc>
      </w:tr>
      <w:tr w:rsidR="0047507F" w:rsidRPr="000E65EF" w14:paraId="749E70CD" w14:textId="77777777" w:rsidTr="0047507F">
        <w:tc>
          <w:tcPr>
            <w:tcW w:w="670" w:type="dxa"/>
            <w:vAlign w:val="center"/>
          </w:tcPr>
          <w:p w14:paraId="4F534150" w14:textId="24D04579" w:rsidR="0047507F" w:rsidRPr="0047507F" w:rsidRDefault="0047507F" w:rsidP="0047507F">
            <w:pPr>
              <w:tabs>
                <w:tab w:val="left" w:pos="1021"/>
              </w:tabs>
              <w:spacing w:line="276" w:lineRule="auto"/>
            </w:pPr>
            <w:r>
              <w:t>1</w:t>
            </w:r>
            <w:r w:rsidR="00007413">
              <w:t>1.</w:t>
            </w:r>
          </w:p>
        </w:tc>
        <w:tc>
          <w:tcPr>
            <w:tcW w:w="1735" w:type="dxa"/>
            <w:vAlign w:val="center"/>
          </w:tcPr>
          <w:p w14:paraId="47FD7E3E" w14:textId="77777777" w:rsidR="0047507F" w:rsidRDefault="0047507F" w:rsidP="0047507F">
            <w:pPr>
              <w:tabs>
                <w:tab w:val="left" w:pos="1021"/>
              </w:tabs>
              <w:spacing w:line="276" w:lineRule="auto"/>
              <w:rPr>
                <w:lang w:val="vi-VN"/>
              </w:rPr>
            </w:pPr>
            <w:r>
              <w:rPr>
                <w:lang w:val="vi-VN"/>
              </w:rPr>
              <w:t>Phụ trách bộ phận</w:t>
            </w:r>
          </w:p>
        </w:tc>
        <w:tc>
          <w:tcPr>
            <w:tcW w:w="2410" w:type="dxa"/>
            <w:vAlign w:val="center"/>
          </w:tcPr>
          <w:p w14:paraId="62E0E4BE" w14:textId="77777777" w:rsidR="0047507F" w:rsidRPr="000E65EF" w:rsidRDefault="0047507F" w:rsidP="0047507F">
            <w:pPr>
              <w:tabs>
                <w:tab w:val="left" w:pos="1021"/>
              </w:tabs>
              <w:spacing w:line="276" w:lineRule="auto"/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Trung Kiên</w:t>
            </w:r>
          </w:p>
        </w:tc>
        <w:tc>
          <w:tcPr>
            <w:tcW w:w="4816" w:type="dxa"/>
          </w:tcPr>
          <w:p w14:paraId="68B42D27" w14:textId="77777777" w:rsidR="0047507F" w:rsidRDefault="0047507F" w:rsidP="0047507F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- Đề xuất </w:t>
            </w:r>
            <w:r w:rsidRPr="00172AAE">
              <w:rPr>
                <w:lang w:val="vi-VN"/>
              </w:rPr>
              <w:t>phân công công việc</w:t>
            </w:r>
            <w:r>
              <w:rPr>
                <w:lang w:val="vi-VN"/>
              </w:rPr>
              <w:t xml:space="preserve"> trong bộ phận M-E lên </w:t>
            </w:r>
            <w:r w:rsidRPr="00172AAE">
              <w:rPr>
                <w:lang w:val="vi-VN"/>
              </w:rPr>
              <w:t>lãnh đạo Ban</w:t>
            </w:r>
            <w:r>
              <w:rPr>
                <w:lang w:val="vi-VN"/>
              </w:rPr>
              <w:t>.</w:t>
            </w:r>
          </w:p>
          <w:p w14:paraId="63353318" w14:textId="48304788" w:rsidR="0047507F" w:rsidRDefault="0047507F" w:rsidP="0047507F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- Chủ trì thực hiện các công việc của Bộ phận M-E liên quan đến các hệ thống thiết bị Cơ điện </w:t>
            </w:r>
            <w:r>
              <w:t xml:space="preserve">Công ty Quản lý bay </w:t>
            </w:r>
            <w:r>
              <w:rPr>
                <w:lang w:val="vi-VN"/>
              </w:rPr>
              <w:t>miền Trung.</w:t>
            </w:r>
          </w:p>
          <w:p w14:paraId="0AF5F836" w14:textId="139CAE82" w:rsidR="0047507F" w:rsidRPr="00F56915" w:rsidRDefault="0047507F" w:rsidP="0047507F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 w:rsidRPr="00F56915">
              <w:rPr>
                <w:lang w:val="vi-VN"/>
              </w:rPr>
              <w:t xml:space="preserve">- </w:t>
            </w:r>
            <w:r>
              <w:rPr>
                <w:lang w:val="vi-VN"/>
              </w:rPr>
              <w:t xml:space="preserve">Chủ trì </w:t>
            </w:r>
            <w:r>
              <w:t xml:space="preserve">thực hiện </w:t>
            </w:r>
            <w:r>
              <w:rPr>
                <w:lang w:val="vi-VN"/>
              </w:rPr>
              <w:t>các công việc về</w:t>
            </w:r>
            <w:r w:rsidRPr="00F56915">
              <w:rPr>
                <w:lang w:val="vi-VN"/>
              </w:rPr>
              <w:t xml:space="preserve"> KHCN, ĐMST</w:t>
            </w:r>
            <w:r>
              <w:rPr>
                <w:lang w:val="vi-VN"/>
              </w:rPr>
              <w:t>.</w:t>
            </w:r>
          </w:p>
          <w:p w14:paraId="45F19F1F" w14:textId="4F6C8CB9" w:rsidR="0047507F" w:rsidRPr="0047507F" w:rsidRDefault="0047507F" w:rsidP="0047507F">
            <w:pPr>
              <w:tabs>
                <w:tab w:val="left" w:pos="1021"/>
              </w:tabs>
              <w:spacing w:line="276" w:lineRule="auto"/>
              <w:jc w:val="both"/>
            </w:pPr>
            <w:r w:rsidRPr="00F56915">
              <w:rPr>
                <w:lang w:val="vi-VN"/>
              </w:rPr>
              <w:t xml:space="preserve">- </w:t>
            </w:r>
            <w:r>
              <w:rPr>
                <w:lang w:val="vi-VN"/>
              </w:rPr>
              <w:t xml:space="preserve">Chủ trì rà soát, xây dựng định biên lao động, </w:t>
            </w:r>
            <w:r w:rsidRPr="00F56915">
              <w:rPr>
                <w:lang w:val="vi-VN"/>
              </w:rPr>
              <w:t xml:space="preserve">tiêu chuẩn chức danh, tiêu chuẩn cấp bậc nhân viên kỹ thuật </w:t>
            </w:r>
          </w:p>
          <w:p w14:paraId="61722FBE" w14:textId="77777777" w:rsidR="0047507F" w:rsidRPr="00F56915" w:rsidRDefault="0047507F" w:rsidP="0047507F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- </w:t>
            </w:r>
            <w:r w:rsidRPr="000A35F5">
              <w:rPr>
                <w:lang w:val="vi-VN"/>
              </w:rPr>
              <w:t>Thực hiện các nhiệm vụ khác khi được lãnh đạo Ban giao.</w:t>
            </w:r>
          </w:p>
        </w:tc>
      </w:tr>
      <w:tr w:rsidR="0047507F" w:rsidRPr="000E65EF" w14:paraId="0CBB86D1" w14:textId="77777777" w:rsidTr="0047507F">
        <w:tc>
          <w:tcPr>
            <w:tcW w:w="670" w:type="dxa"/>
            <w:vAlign w:val="center"/>
          </w:tcPr>
          <w:p w14:paraId="5AE90C98" w14:textId="783921FA" w:rsidR="0047507F" w:rsidRPr="0047507F" w:rsidRDefault="00007413" w:rsidP="0047507F">
            <w:pPr>
              <w:tabs>
                <w:tab w:val="left" w:pos="1021"/>
              </w:tabs>
              <w:spacing w:line="276" w:lineRule="auto"/>
            </w:pPr>
            <w:r>
              <w:t>1</w:t>
            </w:r>
            <w:r w:rsidR="0047507F">
              <w:t>2</w:t>
            </w:r>
            <w:r>
              <w:t>.</w:t>
            </w:r>
          </w:p>
        </w:tc>
        <w:tc>
          <w:tcPr>
            <w:tcW w:w="1735" w:type="dxa"/>
            <w:vAlign w:val="center"/>
          </w:tcPr>
          <w:p w14:paraId="3994FE8F" w14:textId="77777777" w:rsidR="0047507F" w:rsidRDefault="0047507F" w:rsidP="0047507F">
            <w:pPr>
              <w:tabs>
                <w:tab w:val="left" w:pos="1021"/>
              </w:tabs>
              <w:spacing w:line="276" w:lineRule="auto"/>
              <w:rPr>
                <w:lang w:val="vi-VN"/>
              </w:rPr>
            </w:pPr>
            <w:r>
              <w:rPr>
                <w:lang w:val="vi-VN"/>
              </w:rPr>
              <w:t>Chuyên viên Cơ điện</w:t>
            </w:r>
          </w:p>
        </w:tc>
        <w:tc>
          <w:tcPr>
            <w:tcW w:w="2410" w:type="dxa"/>
            <w:vAlign w:val="center"/>
          </w:tcPr>
          <w:p w14:paraId="23F67789" w14:textId="77777777" w:rsidR="0047507F" w:rsidRPr="006D1321" w:rsidRDefault="0047507F" w:rsidP="0047507F">
            <w:pPr>
              <w:tabs>
                <w:tab w:val="left" w:pos="1021"/>
              </w:tabs>
              <w:spacing w:line="276" w:lineRule="auto"/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Tuấn Anh</w:t>
            </w:r>
          </w:p>
        </w:tc>
        <w:tc>
          <w:tcPr>
            <w:tcW w:w="4816" w:type="dxa"/>
          </w:tcPr>
          <w:p w14:paraId="41549677" w14:textId="77777777" w:rsidR="0047507F" w:rsidRDefault="0047507F" w:rsidP="0047507F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>- Thực hiện các công việc của Bộ phận Cơ điện liên quan đến các hệ thống thiết bị Cơ điện</w:t>
            </w:r>
            <w:r w:rsidRPr="00765F6A">
              <w:rPr>
                <w:lang w:val="vi-VN"/>
              </w:rPr>
              <w:t xml:space="preserve"> </w:t>
            </w:r>
            <w:r>
              <w:rPr>
                <w:lang w:val="vi-VN"/>
              </w:rPr>
              <w:t xml:space="preserve">Công ty Quản lý bay </w:t>
            </w:r>
            <w:r w:rsidRPr="00765F6A">
              <w:rPr>
                <w:lang w:val="vi-VN"/>
              </w:rPr>
              <w:t xml:space="preserve">miền Bắc. </w:t>
            </w:r>
          </w:p>
          <w:p w14:paraId="0D507A06" w14:textId="1AE93EBF" w:rsidR="0047507F" w:rsidRDefault="0047507F" w:rsidP="0047507F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- </w:t>
            </w:r>
            <w:r>
              <w:t>Thực hiện</w:t>
            </w:r>
            <w:r>
              <w:rPr>
                <w:lang w:val="vi-VN"/>
              </w:rPr>
              <w:t xml:space="preserve"> công tác tham gia ý kiến </w:t>
            </w:r>
            <w:r w:rsidRPr="00765F6A">
              <w:rPr>
                <w:lang w:val="vi-VN"/>
              </w:rPr>
              <w:t xml:space="preserve">quy hoạch </w:t>
            </w:r>
            <w:r>
              <w:rPr>
                <w:lang w:val="vi-VN"/>
              </w:rPr>
              <w:t xml:space="preserve">Cảng HK, </w:t>
            </w:r>
            <w:r w:rsidRPr="00765F6A">
              <w:rPr>
                <w:lang w:val="vi-VN"/>
              </w:rPr>
              <w:t>sân bay.</w:t>
            </w:r>
          </w:p>
          <w:p w14:paraId="58FA1319" w14:textId="77777777" w:rsidR="0047507F" w:rsidRDefault="0047507F" w:rsidP="0047507F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- </w:t>
            </w:r>
            <w:r w:rsidRPr="00765F6A">
              <w:rPr>
                <w:lang w:val="vi-VN"/>
              </w:rPr>
              <w:t>Thực hiện các nhiệm vụ khác khi được lãnh đạo Ban giao.</w:t>
            </w:r>
          </w:p>
        </w:tc>
      </w:tr>
      <w:tr w:rsidR="0047507F" w:rsidRPr="000E65EF" w14:paraId="3D7964B3" w14:textId="77777777" w:rsidTr="0047507F">
        <w:tc>
          <w:tcPr>
            <w:tcW w:w="670" w:type="dxa"/>
            <w:vAlign w:val="center"/>
          </w:tcPr>
          <w:p w14:paraId="112FC683" w14:textId="2B02BED4" w:rsidR="0047507F" w:rsidRPr="00007413" w:rsidRDefault="00007413" w:rsidP="00007413">
            <w:pPr>
              <w:tabs>
                <w:tab w:val="left" w:pos="1021"/>
              </w:tabs>
              <w:spacing w:line="276" w:lineRule="auto"/>
            </w:pPr>
            <w:r>
              <w:t>13.</w:t>
            </w:r>
          </w:p>
        </w:tc>
        <w:tc>
          <w:tcPr>
            <w:tcW w:w="1735" w:type="dxa"/>
            <w:vAlign w:val="center"/>
          </w:tcPr>
          <w:p w14:paraId="70DF471C" w14:textId="77777777" w:rsidR="0047507F" w:rsidRDefault="0047507F" w:rsidP="0047507F">
            <w:pPr>
              <w:tabs>
                <w:tab w:val="left" w:pos="1021"/>
              </w:tabs>
              <w:spacing w:line="276" w:lineRule="auto"/>
              <w:rPr>
                <w:lang w:val="vi-VN"/>
              </w:rPr>
            </w:pPr>
            <w:r>
              <w:rPr>
                <w:lang w:val="vi-VN"/>
              </w:rPr>
              <w:t>Chuyên viên Cơ điện</w:t>
            </w:r>
          </w:p>
        </w:tc>
        <w:tc>
          <w:tcPr>
            <w:tcW w:w="2410" w:type="dxa"/>
            <w:vAlign w:val="center"/>
          </w:tcPr>
          <w:p w14:paraId="40B7EDDD" w14:textId="77777777" w:rsidR="0047507F" w:rsidRPr="00765F6A" w:rsidRDefault="0047507F" w:rsidP="0047507F">
            <w:pPr>
              <w:tabs>
                <w:tab w:val="left" w:pos="1021"/>
              </w:tabs>
              <w:spacing w:line="276" w:lineRule="auto"/>
              <w:rPr>
                <w:lang w:val="vi-VN"/>
              </w:rPr>
            </w:pPr>
            <w:r>
              <w:t>Trịnh</w:t>
            </w:r>
            <w:r>
              <w:rPr>
                <w:lang w:val="vi-VN"/>
              </w:rPr>
              <w:t xml:space="preserve"> Duy Khải</w:t>
            </w:r>
          </w:p>
        </w:tc>
        <w:tc>
          <w:tcPr>
            <w:tcW w:w="4816" w:type="dxa"/>
          </w:tcPr>
          <w:p w14:paraId="6B2D1851" w14:textId="77777777" w:rsidR="0047507F" w:rsidRDefault="0047507F" w:rsidP="0047507F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- Thực hiện các </w:t>
            </w:r>
            <w:r w:rsidRPr="003E50BC">
              <w:rPr>
                <w:lang w:val="vi-VN"/>
              </w:rPr>
              <w:t xml:space="preserve">công việc </w:t>
            </w:r>
            <w:r>
              <w:rPr>
                <w:lang w:val="vi-VN"/>
              </w:rPr>
              <w:t xml:space="preserve">của Bộ phận Cơ điện </w:t>
            </w:r>
            <w:r w:rsidRPr="003E50BC">
              <w:rPr>
                <w:lang w:val="vi-VN"/>
              </w:rPr>
              <w:t xml:space="preserve">liên quan đến </w:t>
            </w:r>
            <w:r>
              <w:rPr>
                <w:lang w:val="vi-VN"/>
              </w:rPr>
              <w:t xml:space="preserve">các hệ thống thiết bị Cơ điện Công ty Quản lý bay </w:t>
            </w:r>
            <w:r w:rsidRPr="003E50BC">
              <w:rPr>
                <w:lang w:val="vi-VN"/>
              </w:rPr>
              <w:t>miền Nam</w:t>
            </w:r>
            <w:r>
              <w:rPr>
                <w:lang w:val="vi-VN"/>
              </w:rPr>
              <w:t>, Khối cơ quan TCT.</w:t>
            </w:r>
          </w:p>
          <w:p w14:paraId="3C0ABDE2" w14:textId="77777777" w:rsidR="0047507F" w:rsidRDefault="0047507F" w:rsidP="0047507F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>- Thực hiện xử lý các công việc liên quan đến:</w:t>
            </w:r>
          </w:p>
          <w:p w14:paraId="032354A8" w14:textId="77777777" w:rsidR="0047507F" w:rsidRPr="003E50BC" w:rsidRDefault="0047507F" w:rsidP="0047507F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>+ B</w:t>
            </w:r>
            <w:r w:rsidRPr="003E50BC">
              <w:rPr>
                <w:lang w:val="vi-VN"/>
              </w:rPr>
              <w:t>ảo hiểm tài sản, bảo hiểm thiết bị.</w:t>
            </w:r>
          </w:p>
          <w:p w14:paraId="7D73646E" w14:textId="77777777" w:rsidR="0047507F" w:rsidRPr="003E50BC" w:rsidRDefault="0047507F" w:rsidP="0047507F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>+ B</w:t>
            </w:r>
            <w:r w:rsidRPr="003E50BC">
              <w:rPr>
                <w:lang w:val="vi-VN"/>
              </w:rPr>
              <w:t>ảo vệ môi trường.</w:t>
            </w:r>
          </w:p>
          <w:p w14:paraId="4EE0C108" w14:textId="77777777" w:rsidR="0047507F" w:rsidRDefault="0047507F" w:rsidP="0047507F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>+ K</w:t>
            </w:r>
            <w:r w:rsidRPr="003E50BC">
              <w:rPr>
                <w:lang w:val="vi-VN"/>
              </w:rPr>
              <w:t>iểm định an toàn, kiểm kê tài sản.</w:t>
            </w:r>
          </w:p>
          <w:p w14:paraId="1F5A1E0F" w14:textId="77777777" w:rsidR="0047507F" w:rsidRPr="003E50BC" w:rsidRDefault="0047507F" w:rsidP="0047507F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>+ An toàn vệ sinh lao động, PCCN</w:t>
            </w:r>
          </w:p>
          <w:p w14:paraId="5F3FEA3B" w14:textId="77777777" w:rsidR="0047507F" w:rsidRPr="003E50BC" w:rsidRDefault="0047507F" w:rsidP="0047507F">
            <w:pPr>
              <w:tabs>
                <w:tab w:val="left" w:pos="1021"/>
              </w:tabs>
              <w:suppressAutoHyphens/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- </w:t>
            </w:r>
            <w:r w:rsidRPr="003E50BC">
              <w:rPr>
                <w:lang w:val="vi-VN"/>
              </w:rPr>
              <w:t>Phối hợp xử lý các công việc liên quan đến cấp phép hệ thống thiết bị, cấp phép cơ sở CNS.</w:t>
            </w:r>
          </w:p>
          <w:p w14:paraId="3209CFE5" w14:textId="77777777" w:rsidR="0047507F" w:rsidRDefault="0047507F" w:rsidP="0047507F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- </w:t>
            </w:r>
            <w:r w:rsidRPr="003E50BC">
              <w:rPr>
                <w:lang w:val="vi-VN"/>
              </w:rPr>
              <w:t>Thực hiện các nhiệm vụ khác khi được lãnh đạo Ban giao.</w:t>
            </w:r>
          </w:p>
        </w:tc>
      </w:tr>
      <w:tr w:rsidR="0047507F" w:rsidRPr="000E65EF" w14:paraId="120696E2" w14:textId="77777777" w:rsidTr="0047507F">
        <w:tc>
          <w:tcPr>
            <w:tcW w:w="670" w:type="dxa"/>
            <w:vAlign w:val="center"/>
          </w:tcPr>
          <w:p w14:paraId="7518FF11" w14:textId="21C3FB1F" w:rsidR="0047507F" w:rsidRPr="00007413" w:rsidRDefault="00007413" w:rsidP="00007413">
            <w:pPr>
              <w:tabs>
                <w:tab w:val="left" w:pos="1021"/>
              </w:tabs>
              <w:spacing w:line="276" w:lineRule="auto"/>
            </w:pPr>
            <w:r>
              <w:t>14.</w:t>
            </w:r>
          </w:p>
        </w:tc>
        <w:tc>
          <w:tcPr>
            <w:tcW w:w="1735" w:type="dxa"/>
            <w:vAlign w:val="center"/>
          </w:tcPr>
          <w:p w14:paraId="5AFE196C" w14:textId="77777777" w:rsidR="0047507F" w:rsidRDefault="0047507F" w:rsidP="0047507F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>C</w:t>
            </w:r>
            <w:r w:rsidRPr="005718A5">
              <w:rPr>
                <w:lang w:val="vi-VN"/>
              </w:rPr>
              <w:t xml:space="preserve">huyên viên Pháp lý </w:t>
            </w:r>
          </w:p>
        </w:tc>
        <w:tc>
          <w:tcPr>
            <w:tcW w:w="2410" w:type="dxa"/>
            <w:vAlign w:val="center"/>
          </w:tcPr>
          <w:p w14:paraId="612233F3" w14:textId="77777777" w:rsidR="0047507F" w:rsidRPr="005718A5" w:rsidRDefault="0047507F" w:rsidP="0047507F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 w:rsidRPr="005718A5">
              <w:rPr>
                <w:lang w:val="vi-VN"/>
              </w:rPr>
              <w:t>Đặng Văn Quyền</w:t>
            </w:r>
          </w:p>
        </w:tc>
        <w:tc>
          <w:tcPr>
            <w:tcW w:w="4816" w:type="dxa"/>
          </w:tcPr>
          <w:p w14:paraId="782FEACF" w14:textId="6A4085B3" w:rsidR="0047507F" w:rsidRDefault="0047507F" w:rsidP="0047507F">
            <w:pPr>
              <w:widowControl w:val="0"/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- </w:t>
            </w:r>
            <w:r w:rsidRPr="005718A5">
              <w:rPr>
                <w:lang w:val="vi-VN"/>
              </w:rPr>
              <w:t>Ch</w:t>
            </w:r>
            <w:r w:rsidR="00FD75D7">
              <w:t>ủ trì thực hiện</w:t>
            </w:r>
            <w:r w:rsidRPr="005718A5">
              <w:rPr>
                <w:lang w:val="vi-VN"/>
              </w:rPr>
              <w:t xml:space="preserve"> các công việc liên quan đến</w:t>
            </w:r>
            <w:r>
              <w:rPr>
                <w:lang w:val="vi-VN"/>
              </w:rPr>
              <w:t>:</w:t>
            </w:r>
          </w:p>
          <w:p w14:paraId="614FF8DD" w14:textId="77777777" w:rsidR="0047507F" w:rsidRDefault="0047507F" w:rsidP="0047507F">
            <w:pPr>
              <w:widowControl w:val="0"/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>+</w:t>
            </w:r>
            <w:r w:rsidRPr="005718A5">
              <w:rPr>
                <w:lang w:val="vi-VN"/>
              </w:rPr>
              <w:t xml:space="preserve"> </w:t>
            </w:r>
            <w:r>
              <w:rPr>
                <w:lang w:val="vi-VN"/>
              </w:rPr>
              <w:t>C</w:t>
            </w:r>
            <w:r w:rsidRPr="005718A5">
              <w:rPr>
                <w:lang w:val="vi-VN"/>
              </w:rPr>
              <w:t>ấp phép hệ thống thiết bị và cơ sở cung cấp dịch vụ CNS.</w:t>
            </w:r>
          </w:p>
          <w:p w14:paraId="540B2541" w14:textId="77777777" w:rsidR="0047507F" w:rsidRDefault="0047507F" w:rsidP="0047507F">
            <w:pPr>
              <w:widowControl w:val="0"/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>+ Q</w:t>
            </w:r>
            <w:r w:rsidRPr="005718A5">
              <w:rPr>
                <w:lang w:val="vi-VN"/>
              </w:rPr>
              <w:t>uản lý tần số các thiết bị thu phát sóng thuộc Tổng công ty.</w:t>
            </w:r>
          </w:p>
          <w:p w14:paraId="4AA108D4" w14:textId="77777777" w:rsidR="0047507F" w:rsidRDefault="0047507F" w:rsidP="0047507F">
            <w:pPr>
              <w:widowControl w:val="0"/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>+ H</w:t>
            </w:r>
            <w:r w:rsidRPr="005718A5">
              <w:rPr>
                <w:lang w:val="vi-VN"/>
              </w:rPr>
              <w:t>ệ thống tài liệu kỹ thuật.</w:t>
            </w:r>
          </w:p>
          <w:p w14:paraId="1EDC7B2B" w14:textId="77777777" w:rsidR="0047507F" w:rsidRDefault="0047507F" w:rsidP="0047507F">
            <w:pPr>
              <w:widowControl w:val="0"/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lastRenderedPageBreak/>
              <w:t>+ D</w:t>
            </w:r>
            <w:r w:rsidRPr="005718A5">
              <w:rPr>
                <w:lang w:val="vi-VN"/>
              </w:rPr>
              <w:t>ừng/tạm dừng các hệ thống thiết bị bảo đảm hoạt động bay.</w:t>
            </w:r>
          </w:p>
          <w:p w14:paraId="0B6DE569" w14:textId="77777777" w:rsidR="0047507F" w:rsidRDefault="0047507F" w:rsidP="0047507F">
            <w:pPr>
              <w:widowControl w:val="0"/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- </w:t>
            </w:r>
            <w:r w:rsidRPr="005718A5">
              <w:rPr>
                <w:lang w:val="vi-VN"/>
              </w:rPr>
              <w:t>Thực hiện các nhiệm vụ khác khi được lãnh đạo Ban giao.</w:t>
            </w:r>
          </w:p>
        </w:tc>
      </w:tr>
      <w:tr w:rsidR="0047507F" w:rsidRPr="000E65EF" w14:paraId="14F4BC92" w14:textId="77777777" w:rsidTr="0047507F">
        <w:tc>
          <w:tcPr>
            <w:tcW w:w="670" w:type="dxa"/>
            <w:vAlign w:val="center"/>
          </w:tcPr>
          <w:p w14:paraId="21D71640" w14:textId="3C05F9B0" w:rsidR="0047507F" w:rsidRPr="00007413" w:rsidRDefault="00007413" w:rsidP="00007413">
            <w:pPr>
              <w:tabs>
                <w:tab w:val="left" w:pos="1021"/>
              </w:tabs>
              <w:spacing w:line="276" w:lineRule="auto"/>
            </w:pPr>
            <w:r>
              <w:lastRenderedPageBreak/>
              <w:t>15.</w:t>
            </w:r>
          </w:p>
        </w:tc>
        <w:tc>
          <w:tcPr>
            <w:tcW w:w="1735" w:type="dxa"/>
            <w:vAlign w:val="center"/>
          </w:tcPr>
          <w:p w14:paraId="537D46ED" w14:textId="77777777" w:rsidR="0047507F" w:rsidRDefault="0047507F" w:rsidP="0047507F">
            <w:pPr>
              <w:tabs>
                <w:tab w:val="left" w:pos="1021"/>
              </w:tabs>
              <w:spacing w:line="276" w:lineRule="auto"/>
              <w:rPr>
                <w:lang w:val="vi-VN"/>
              </w:rPr>
            </w:pPr>
            <w:r>
              <w:rPr>
                <w:lang w:val="vi-VN"/>
              </w:rPr>
              <w:t>Chuyên viên kỹ thuật Tổng hợp</w:t>
            </w:r>
          </w:p>
        </w:tc>
        <w:tc>
          <w:tcPr>
            <w:tcW w:w="2410" w:type="dxa"/>
            <w:vAlign w:val="center"/>
          </w:tcPr>
          <w:p w14:paraId="0816DC5A" w14:textId="77777777" w:rsidR="0047507F" w:rsidRPr="005718A5" w:rsidRDefault="0047507F" w:rsidP="0047507F">
            <w:pPr>
              <w:tabs>
                <w:tab w:val="left" w:pos="1021"/>
              </w:tabs>
              <w:spacing w:line="276" w:lineRule="auto"/>
              <w:rPr>
                <w:lang w:val="vi-VN"/>
              </w:rPr>
            </w:pPr>
            <w:r w:rsidRPr="005718A5">
              <w:rPr>
                <w:lang w:val="vi-VN"/>
              </w:rPr>
              <w:t xml:space="preserve">Nguyễn Hồng Hạnh </w:t>
            </w:r>
          </w:p>
        </w:tc>
        <w:tc>
          <w:tcPr>
            <w:tcW w:w="4816" w:type="dxa"/>
          </w:tcPr>
          <w:p w14:paraId="70100B89" w14:textId="5B4113C1" w:rsidR="0047507F" w:rsidRDefault="0047507F" w:rsidP="0047507F">
            <w:pPr>
              <w:widowControl w:val="0"/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- </w:t>
            </w:r>
            <w:r w:rsidR="00FD75D7">
              <w:t xml:space="preserve">Thực hiện </w:t>
            </w:r>
            <w:r w:rsidRPr="005718A5">
              <w:rPr>
                <w:lang w:val="vi-VN"/>
              </w:rPr>
              <w:t>các công việc</w:t>
            </w:r>
            <w:r w:rsidR="00FD75D7">
              <w:t xml:space="preserve"> liên quan đến</w:t>
            </w:r>
            <w:r>
              <w:rPr>
                <w:lang w:val="vi-VN"/>
              </w:rPr>
              <w:t>:</w:t>
            </w:r>
          </w:p>
          <w:p w14:paraId="496AF462" w14:textId="77777777" w:rsidR="00FD75D7" w:rsidRDefault="00FD75D7" w:rsidP="00FD75D7">
            <w:pPr>
              <w:widowControl w:val="0"/>
              <w:tabs>
                <w:tab w:val="left" w:pos="1021"/>
              </w:tabs>
              <w:spacing w:line="276" w:lineRule="auto"/>
              <w:jc w:val="both"/>
            </w:pPr>
            <w:r>
              <w:rPr>
                <w:lang w:val="vi-VN"/>
              </w:rPr>
              <w:t xml:space="preserve">+ </w:t>
            </w:r>
            <w:r w:rsidRPr="005718A5">
              <w:rPr>
                <w:lang w:val="vi-VN"/>
              </w:rPr>
              <w:t>Đo lường kỹ thuật.</w:t>
            </w:r>
          </w:p>
          <w:p w14:paraId="767F0E6E" w14:textId="697F34C7" w:rsidR="00FD75D7" w:rsidRPr="00FD75D7" w:rsidRDefault="00FD75D7" w:rsidP="00FD75D7">
            <w:pPr>
              <w:widowControl w:val="0"/>
              <w:tabs>
                <w:tab w:val="left" w:pos="1021"/>
              </w:tabs>
              <w:spacing w:line="276" w:lineRule="auto"/>
              <w:jc w:val="both"/>
            </w:pPr>
            <w:r>
              <w:t>+ Quản lý môi trường</w:t>
            </w:r>
          </w:p>
          <w:p w14:paraId="3DD0FD37" w14:textId="49420C65" w:rsidR="00FD75D7" w:rsidRDefault="0047507F" w:rsidP="0047507F">
            <w:pPr>
              <w:widowControl w:val="0"/>
              <w:tabs>
                <w:tab w:val="left" w:pos="1021"/>
              </w:tabs>
              <w:spacing w:line="276" w:lineRule="auto"/>
              <w:jc w:val="both"/>
            </w:pPr>
            <w:r>
              <w:rPr>
                <w:lang w:val="vi-VN"/>
              </w:rPr>
              <w:t xml:space="preserve">+ </w:t>
            </w:r>
            <w:r w:rsidR="00FD75D7">
              <w:t>Quản lý hồ sơ công văn</w:t>
            </w:r>
            <w:r w:rsidRPr="005718A5">
              <w:rPr>
                <w:lang w:val="vi-VN"/>
              </w:rPr>
              <w:t xml:space="preserve"> </w:t>
            </w:r>
          </w:p>
          <w:p w14:paraId="14D63EDB" w14:textId="7622F254" w:rsidR="0047507F" w:rsidRPr="00FD75D7" w:rsidRDefault="0047507F" w:rsidP="0047507F">
            <w:pPr>
              <w:widowControl w:val="0"/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 w:rsidRPr="00FD75D7">
              <w:rPr>
                <w:lang w:val="vi-VN"/>
              </w:rPr>
              <w:t xml:space="preserve">+ Báo cáo tổng hợp. </w:t>
            </w:r>
          </w:p>
          <w:p w14:paraId="7A36143F" w14:textId="659B31E8" w:rsidR="0047507F" w:rsidRDefault="0047507F" w:rsidP="0047507F">
            <w:pPr>
              <w:widowControl w:val="0"/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 w:rsidRPr="00FD75D7">
              <w:rPr>
                <w:lang w:val="vi-VN"/>
              </w:rPr>
              <w:t xml:space="preserve">+ </w:t>
            </w:r>
            <w:r w:rsidR="00FD75D7">
              <w:t>B</w:t>
            </w:r>
            <w:r w:rsidRPr="00FD75D7">
              <w:rPr>
                <w:lang w:val="vi-VN"/>
              </w:rPr>
              <w:t>áo cáo thống kê kỹ thuật.</w:t>
            </w:r>
          </w:p>
          <w:p w14:paraId="07B3BA0A" w14:textId="77777777" w:rsidR="0047507F" w:rsidRPr="005718A5" w:rsidRDefault="0047507F" w:rsidP="0047507F">
            <w:pPr>
              <w:widowControl w:val="0"/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- </w:t>
            </w:r>
            <w:r w:rsidRPr="005718A5">
              <w:rPr>
                <w:lang w:val="vi-VN"/>
              </w:rPr>
              <w:t>Thực hiện các nhiệm vụ khác khi được lãnh đạo Ban giao.</w:t>
            </w:r>
          </w:p>
        </w:tc>
      </w:tr>
      <w:tr w:rsidR="00FD75D7" w:rsidRPr="000E65EF" w14:paraId="0E7464B9" w14:textId="77777777" w:rsidTr="0047507F">
        <w:tc>
          <w:tcPr>
            <w:tcW w:w="670" w:type="dxa"/>
            <w:vAlign w:val="center"/>
          </w:tcPr>
          <w:p w14:paraId="4FE06CA9" w14:textId="7C46F221" w:rsidR="00FD75D7" w:rsidRPr="00FD75D7" w:rsidRDefault="00FD75D7" w:rsidP="00FD75D7">
            <w:pPr>
              <w:tabs>
                <w:tab w:val="left" w:pos="1021"/>
              </w:tabs>
              <w:spacing w:line="276" w:lineRule="auto"/>
              <w:rPr>
                <w:lang w:val="vi-VN"/>
              </w:rPr>
            </w:pPr>
            <w:r>
              <w:t>1</w:t>
            </w:r>
            <w:r w:rsidR="00007413">
              <w:t>6</w:t>
            </w:r>
          </w:p>
        </w:tc>
        <w:tc>
          <w:tcPr>
            <w:tcW w:w="1735" w:type="dxa"/>
            <w:vAlign w:val="center"/>
          </w:tcPr>
          <w:p w14:paraId="6FB57F1C" w14:textId="29C28FBA" w:rsidR="00FD75D7" w:rsidRDefault="00FD75D7" w:rsidP="00FD75D7">
            <w:pPr>
              <w:tabs>
                <w:tab w:val="left" w:pos="1021"/>
              </w:tabs>
              <w:spacing w:line="276" w:lineRule="auto"/>
              <w:rPr>
                <w:lang w:val="vi-VN"/>
              </w:rPr>
            </w:pPr>
            <w:r w:rsidRPr="00007413">
              <w:rPr>
                <w:highlight w:val="yellow"/>
                <w:lang w:val="vi-VN"/>
              </w:rPr>
              <w:t xml:space="preserve">Chuyên viên </w:t>
            </w:r>
            <w:r w:rsidRPr="00007413">
              <w:rPr>
                <w:highlight w:val="yellow"/>
              </w:rPr>
              <w:t>Khoa học công nghệ</w:t>
            </w:r>
          </w:p>
        </w:tc>
        <w:tc>
          <w:tcPr>
            <w:tcW w:w="2410" w:type="dxa"/>
            <w:vAlign w:val="center"/>
          </w:tcPr>
          <w:p w14:paraId="20DA4EB5" w14:textId="28109076" w:rsidR="00FD75D7" w:rsidRPr="005718A5" w:rsidRDefault="00FD75D7" w:rsidP="00FD75D7">
            <w:pPr>
              <w:tabs>
                <w:tab w:val="left" w:pos="1021"/>
              </w:tabs>
              <w:spacing w:line="276" w:lineRule="auto"/>
              <w:rPr>
                <w:lang w:val="vi-VN"/>
              </w:rPr>
            </w:pPr>
            <w:r>
              <w:t>Lê</w:t>
            </w:r>
            <w:r>
              <w:rPr>
                <w:lang w:val="vi-VN"/>
              </w:rPr>
              <w:t xml:space="preserve"> Tuấn Đạt</w:t>
            </w:r>
          </w:p>
        </w:tc>
        <w:tc>
          <w:tcPr>
            <w:tcW w:w="4816" w:type="dxa"/>
          </w:tcPr>
          <w:p w14:paraId="1CF4271A" w14:textId="77777777" w:rsidR="00FD75D7" w:rsidRDefault="00FD75D7" w:rsidP="00FD75D7">
            <w:pPr>
              <w:tabs>
                <w:tab w:val="left" w:pos="1021"/>
              </w:tabs>
              <w:spacing w:line="276" w:lineRule="auto"/>
              <w:jc w:val="both"/>
            </w:pPr>
            <w:r w:rsidRPr="00233C8D">
              <w:rPr>
                <w:lang w:val="vi-VN"/>
              </w:rPr>
              <w:t xml:space="preserve">- </w:t>
            </w:r>
            <w:r>
              <w:t>T</w:t>
            </w:r>
            <w:r w:rsidRPr="00233C8D">
              <w:rPr>
                <w:lang w:val="vi-VN"/>
              </w:rPr>
              <w:t>hực hiện các công việc</w:t>
            </w:r>
            <w:r w:rsidRPr="00233C8D">
              <w:t xml:space="preserve"> </w:t>
            </w:r>
            <w:r>
              <w:t xml:space="preserve">liên quan đến </w:t>
            </w:r>
            <w:r w:rsidRPr="00233C8D">
              <w:rPr>
                <w:lang w:val="vi-VN"/>
              </w:rPr>
              <w:t xml:space="preserve">KHCN, ĐMST. </w:t>
            </w:r>
          </w:p>
          <w:p w14:paraId="2F44162A" w14:textId="51D5156E" w:rsidR="00007413" w:rsidRPr="00007413" w:rsidRDefault="00007413" w:rsidP="00FD75D7">
            <w:pPr>
              <w:tabs>
                <w:tab w:val="left" w:pos="1021"/>
              </w:tabs>
              <w:spacing w:line="276" w:lineRule="auto"/>
              <w:jc w:val="both"/>
            </w:pPr>
            <w:r w:rsidRPr="00007413">
              <w:rPr>
                <w:highlight w:val="yellow"/>
                <w:lang w:val="vi-VN"/>
              </w:rPr>
              <w:t xml:space="preserve">- </w:t>
            </w:r>
            <w:r w:rsidRPr="00007413">
              <w:rPr>
                <w:highlight w:val="yellow"/>
              </w:rPr>
              <w:t>T</w:t>
            </w:r>
            <w:r w:rsidRPr="00007413">
              <w:rPr>
                <w:highlight w:val="yellow"/>
                <w:lang w:val="vi-VN"/>
              </w:rPr>
              <w:t>hực hiện các công việc</w:t>
            </w:r>
            <w:r w:rsidRPr="00007413">
              <w:rPr>
                <w:highlight w:val="yellow"/>
              </w:rPr>
              <w:t xml:space="preserve"> liên quan đến </w:t>
            </w:r>
            <w:r w:rsidRPr="00007413">
              <w:rPr>
                <w:highlight w:val="yellow"/>
              </w:rPr>
              <w:t>an toàn chất lượng lĩnh vực kỹ thuật</w:t>
            </w:r>
            <w:r w:rsidRPr="00007413">
              <w:rPr>
                <w:highlight w:val="yellow"/>
                <w:lang w:val="vi-VN"/>
              </w:rPr>
              <w:t>.</w:t>
            </w:r>
            <w:r w:rsidRPr="00233C8D">
              <w:rPr>
                <w:lang w:val="vi-VN"/>
              </w:rPr>
              <w:t xml:space="preserve"> </w:t>
            </w:r>
          </w:p>
          <w:p w14:paraId="720A4134" w14:textId="5D8CC604" w:rsidR="00FD75D7" w:rsidRDefault="00FD75D7" w:rsidP="00FD75D7">
            <w:pPr>
              <w:widowControl w:val="0"/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 w:rsidRPr="00233C8D">
              <w:rPr>
                <w:lang w:val="vi-VN"/>
              </w:rPr>
              <w:t xml:space="preserve">- </w:t>
            </w:r>
            <w:r w:rsidRPr="00233C8D">
              <w:t xml:space="preserve">Thực hiện </w:t>
            </w:r>
            <w:r>
              <w:t>công tác</w:t>
            </w:r>
            <w:r w:rsidRPr="00233C8D">
              <w:rPr>
                <w:lang w:val="vi-VN"/>
              </w:rPr>
              <w:t xml:space="preserve"> báo cáo </w:t>
            </w:r>
            <w:r>
              <w:t xml:space="preserve">định kỳ, đột xuất </w:t>
            </w:r>
            <w:r w:rsidRPr="00233C8D">
              <w:rPr>
                <w:lang w:val="vi-VN"/>
              </w:rPr>
              <w:t>của Ban Kỹ thuật.</w:t>
            </w:r>
          </w:p>
        </w:tc>
      </w:tr>
    </w:tbl>
    <w:p w14:paraId="0BF2E397" w14:textId="77777777" w:rsidR="00151540" w:rsidRPr="0051122B" w:rsidRDefault="00151540" w:rsidP="00AC72E2">
      <w:pPr>
        <w:tabs>
          <w:tab w:val="left" w:pos="1021"/>
        </w:tabs>
        <w:spacing w:line="276" w:lineRule="auto"/>
        <w:jc w:val="both"/>
        <w:rPr>
          <w:sz w:val="28"/>
          <w:szCs w:val="28"/>
        </w:rPr>
      </w:pPr>
    </w:p>
    <w:p w14:paraId="0011D454" w14:textId="77777777" w:rsidR="00A66E01" w:rsidRPr="0051122B" w:rsidRDefault="00B33DC1" w:rsidP="006D1321">
      <w:pPr>
        <w:autoSpaceDE w:val="0"/>
        <w:autoSpaceDN w:val="0"/>
        <w:adjustRightInd w:val="0"/>
        <w:spacing w:line="276" w:lineRule="auto"/>
        <w:rPr>
          <w:sz w:val="28"/>
          <w:szCs w:val="28"/>
          <w:lang w:val="en-GB"/>
        </w:rPr>
      </w:pPr>
      <w:r>
        <w:rPr>
          <w:sz w:val="28"/>
          <w:szCs w:val="28"/>
        </w:rPr>
        <w:tab/>
      </w:r>
    </w:p>
    <w:p w14:paraId="3D3149A2" w14:textId="77777777" w:rsidR="00332C2D" w:rsidRDefault="00332C2D" w:rsidP="005718A5">
      <w:pPr>
        <w:tabs>
          <w:tab w:val="left" w:pos="1021"/>
        </w:tabs>
        <w:spacing w:before="120" w:after="120"/>
        <w:ind w:firstLine="720"/>
        <w:jc w:val="both"/>
        <w:rPr>
          <w:lang w:val="vi-VN"/>
        </w:rPr>
        <w:sectPr w:rsidR="00332C2D" w:rsidSect="00332C2D">
          <w:pgSz w:w="11909" w:h="16834" w:code="9"/>
          <w:pgMar w:top="1134" w:right="1134" w:bottom="1134" w:left="1134" w:header="680" w:footer="284" w:gutter="0"/>
          <w:pgNumType w:start="1"/>
          <w:cols w:space="720"/>
          <w:titlePg/>
          <w:docGrid w:linePitch="326"/>
        </w:sectPr>
      </w:pPr>
    </w:p>
    <w:p w14:paraId="26E2A877" w14:textId="2BE6EBDB" w:rsidR="00332C2D" w:rsidRPr="00332C2D" w:rsidRDefault="00332C2D" w:rsidP="00332C2D">
      <w:pPr>
        <w:tabs>
          <w:tab w:val="left" w:pos="1021"/>
        </w:tabs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PHỤ</w:t>
      </w:r>
      <w:r>
        <w:rPr>
          <w:b/>
          <w:sz w:val="28"/>
          <w:szCs w:val="28"/>
          <w:lang w:val="vi-VN"/>
        </w:rPr>
        <w:t xml:space="preserve"> LỤC </w:t>
      </w:r>
      <w:r>
        <w:rPr>
          <w:b/>
          <w:sz w:val="28"/>
          <w:szCs w:val="28"/>
        </w:rPr>
        <w:t>4</w:t>
      </w:r>
    </w:p>
    <w:p w14:paraId="6065A430" w14:textId="05FB687A" w:rsidR="00332C2D" w:rsidRDefault="00332C2D" w:rsidP="00332C2D">
      <w:pPr>
        <w:tabs>
          <w:tab w:val="left" w:pos="1021"/>
        </w:tabs>
        <w:spacing w:line="276" w:lineRule="auto"/>
        <w:jc w:val="center"/>
        <w:rPr>
          <w:b/>
          <w:sz w:val="28"/>
          <w:szCs w:val="28"/>
          <w:lang w:val="vi-VN"/>
        </w:rPr>
      </w:pPr>
      <w:r>
        <w:rPr>
          <w:b/>
          <w:sz w:val="28"/>
          <w:szCs w:val="28"/>
        </w:rPr>
        <w:t>PHÂN</w:t>
      </w:r>
      <w:r>
        <w:rPr>
          <w:b/>
          <w:sz w:val="28"/>
          <w:szCs w:val="28"/>
          <w:lang w:val="vi-VN"/>
        </w:rPr>
        <w:t xml:space="preserve"> CÔNG NHIỆM VỤ </w:t>
      </w:r>
      <w:r>
        <w:rPr>
          <w:b/>
          <w:sz w:val="28"/>
          <w:szCs w:val="28"/>
        </w:rPr>
        <w:t xml:space="preserve">THEO DÕI CÁC DỰ ÁN CỦA TỔNG CÔNG TY </w:t>
      </w:r>
      <w:r>
        <w:rPr>
          <w:b/>
          <w:sz w:val="28"/>
          <w:szCs w:val="28"/>
          <w:lang w:val="vi-VN"/>
        </w:rPr>
        <w:t xml:space="preserve"> </w:t>
      </w:r>
    </w:p>
    <w:p w14:paraId="36589FCD" w14:textId="39515B90" w:rsidR="00332C2D" w:rsidRDefault="00332C2D" w:rsidP="00332C2D">
      <w:pPr>
        <w:tabs>
          <w:tab w:val="num" w:pos="1205"/>
        </w:tabs>
        <w:spacing w:line="276" w:lineRule="auto"/>
        <w:jc w:val="center"/>
        <w:rPr>
          <w:i/>
          <w:sz w:val="28"/>
          <w:szCs w:val="28"/>
        </w:rPr>
      </w:pPr>
      <w:r w:rsidRPr="0051122B">
        <w:rPr>
          <w:i/>
          <w:sz w:val="28"/>
          <w:szCs w:val="28"/>
        </w:rPr>
        <w:t>(Ban</w:t>
      </w:r>
      <w:r>
        <w:rPr>
          <w:i/>
          <w:sz w:val="28"/>
          <w:szCs w:val="28"/>
          <w:lang w:val="vi-VN"/>
        </w:rPr>
        <w:t xml:space="preserve"> hành</w:t>
      </w:r>
      <w:r w:rsidRPr="0051122B">
        <w:rPr>
          <w:i/>
          <w:sz w:val="28"/>
          <w:szCs w:val="28"/>
        </w:rPr>
        <w:t xml:space="preserve"> kèm theo </w:t>
      </w:r>
      <w:r>
        <w:rPr>
          <w:i/>
          <w:sz w:val="28"/>
          <w:szCs w:val="28"/>
        </w:rPr>
        <w:t>B</w:t>
      </w:r>
      <w:r w:rsidRPr="0051122B">
        <w:rPr>
          <w:i/>
          <w:sz w:val="28"/>
          <w:szCs w:val="28"/>
        </w:rPr>
        <w:t>áo</w:t>
      </w:r>
      <w:r w:rsidRPr="0051122B">
        <w:rPr>
          <w:i/>
          <w:sz w:val="28"/>
          <w:szCs w:val="28"/>
          <w:lang w:val="vi-VN"/>
        </w:rPr>
        <w:t xml:space="preserve"> cáo</w:t>
      </w:r>
      <w:r w:rsidRPr="0051122B">
        <w:rPr>
          <w:i/>
          <w:sz w:val="28"/>
          <w:szCs w:val="28"/>
        </w:rPr>
        <w:t xml:space="preserve"> số      /BC</w:t>
      </w:r>
      <w:r w:rsidRPr="0051122B">
        <w:rPr>
          <w:i/>
          <w:sz w:val="28"/>
          <w:szCs w:val="28"/>
          <w:lang w:val="vi-VN"/>
        </w:rPr>
        <w:t>-</w:t>
      </w:r>
      <w:r w:rsidRPr="0051122B">
        <w:rPr>
          <w:i/>
          <w:sz w:val="28"/>
          <w:szCs w:val="28"/>
        </w:rPr>
        <w:t>KT ngày      /</w:t>
      </w:r>
      <w:r w:rsidR="00DA4265">
        <w:rPr>
          <w:i/>
          <w:sz w:val="28"/>
          <w:szCs w:val="28"/>
        </w:rPr>
        <w:t>0</w:t>
      </w:r>
      <w:r>
        <w:rPr>
          <w:i/>
          <w:sz w:val="28"/>
          <w:szCs w:val="28"/>
        </w:rPr>
        <w:t>1</w:t>
      </w:r>
      <w:r w:rsidRPr="0051122B">
        <w:rPr>
          <w:i/>
          <w:sz w:val="28"/>
          <w:szCs w:val="28"/>
        </w:rPr>
        <w:t>/202</w:t>
      </w:r>
      <w:r w:rsidR="00DA4265">
        <w:rPr>
          <w:i/>
          <w:sz w:val="28"/>
          <w:szCs w:val="28"/>
        </w:rPr>
        <w:t>6</w:t>
      </w:r>
      <w:r w:rsidRPr="0051122B">
        <w:rPr>
          <w:i/>
          <w:sz w:val="28"/>
          <w:szCs w:val="28"/>
        </w:rPr>
        <w:t>)</w:t>
      </w:r>
    </w:p>
    <w:p w14:paraId="470B3E08" w14:textId="77777777" w:rsidR="007930C2" w:rsidRDefault="007930C2" w:rsidP="005718A5">
      <w:pPr>
        <w:tabs>
          <w:tab w:val="left" w:pos="1021"/>
        </w:tabs>
        <w:spacing w:before="120" w:after="120"/>
        <w:ind w:firstLine="720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2158"/>
        <w:gridCol w:w="1629"/>
        <w:gridCol w:w="4890"/>
      </w:tblGrid>
      <w:tr w:rsidR="00332C2D" w:rsidRPr="000E65EF" w14:paraId="068C12AF" w14:textId="77777777" w:rsidTr="00396224">
        <w:trPr>
          <w:trHeight w:val="444"/>
        </w:trPr>
        <w:tc>
          <w:tcPr>
            <w:tcW w:w="670" w:type="dxa"/>
            <w:vAlign w:val="center"/>
          </w:tcPr>
          <w:p w14:paraId="056A857A" w14:textId="77777777" w:rsidR="00332C2D" w:rsidRPr="000E65EF" w:rsidRDefault="00332C2D" w:rsidP="00396224">
            <w:pPr>
              <w:tabs>
                <w:tab w:val="left" w:pos="1021"/>
              </w:tabs>
              <w:spacing w:line="276" w:lineRule="auto"/>
              <w:jc w:val="center"/>
              <w:rPr>
                <w:b/>
                <w:bCs/>
              </w:rPr>
            </w:pPr>
            <w:r w:rsidRPr="000E65EF">
              <w:rPr>
                <w:b/>
                <w:bCs/>
              </w:rPr>
              <w:t>STT</w:t>
            </w:r>
          </w:p>
        </w:tc>
        <w:tc>
          <w:tcPr>
            <w:tcW w:w="2158" w:type="dxa"/>
            <w:vAlign w:val="center"/>
          </w:tcPr>
          <w:p w14:paraId="628F4F6B" w14:textId="77777777" w:rsidR="00332C2D" w:rsidRPr="000E65EF" w:rsidRDefault="00332C2D" w:rsidP="00396224">
            <w:pPr>
              <w:tabs>
                <w:tab w:val="left" w:pos="1021"/>
              </w:tabs>
              <w:spacing w:line="276" w:lineRule="auto"/>
              <w:jc w:val="center"/>
              <w:rPr>
                <w:b/>
                <w:bCs/>
                <w:lang w:val="vi-VN"/>
              </w:rPr>
            </w:pPr>
            <w:r w:rsidRPr="000E65EF">
              <w:rPr>
                <w:b/>
                <w:bCs/>
              </w:rPr>
              <w:t>Vị</w:t>
            </w:r>
            <w:r w:rsidRPr="000E65EF">
              <w:rPr>
                <w:b/>
                <w:bCs/>
                <w:lang w:val="vi-VN"/>
              </w:rPr>
              <w:t xml:space="preserve"> trí c</w:t>
            </w:r>
            <w:r w:rsidRPr="000E65EF">
              <w:rPr>
                <w:b/>
                <w:bCs/>
              </w:rPr>
              <w:t>hức</w:t>
            </w:r>
            <w:r w:rsidRPr="000E65EF">
              <w:rPr>
                <w:b/>
                <w:bCs/>
                <w:lang w:val="vi-VN"/>
              </w:rPr>
              <w:t xml:space="preserve"> danh</w:t>
            </w:r>
          </w:p>
        </w:tc>
        <w:tc>
          <w:tcPr>
            <w:tcW w:w="1629" w:type="dxa"/>
            <w:vAlign w:val="center"/>
          </w:tcPr>
          <w:p w14:paraId="2EE69B42" w14:textId="77777777" w:rsidR="00332C2D" w:rsidRPr="000E65EF" w:rsidRDefault="00332C2D" w:rsidP="00396224">
            <w:pPr>
              <w:tabs>
                <w:tab w:val="left" w:pos="1021"/>
              </w:tabs>
              <w:spacing w:line="276" w:lineRule="auto"/>
              <w:jc w:val="center"/>
              <w:rPr>
                <w:b/>
                <w:bCs/>
                <w:lang w:val="vi-VN"/>
              </w:rPr>
            </w:pPr>
            <w:r w:rsidRPr="000E65EF">
              <w:rPr>
                <w:b/>
                <w:bCs/>
              </w:rPr>
              <w:t>Họ</w:t>
            </w:r>
            <w:r w:rsidRPr="000E65EF">
              <w:rPr>
                <w:b/>
                <w:bCs/>
                <w:lang w:val="vi-VN"/>
              </w:rPr>
              <w:t xml:space="preserve"> và tên</w:t>
            </w:r>
          </w:p>
        </w:tc>
        <w:tc>
          <w:tcPr>
            <w:tcW w:w="4890" w:type="dxa"/>
            <w:vAlign w:val="center"/>
          </w:tcPr>
          <w:p w14:paraId="5FDEEF38" w14:textId="77777777" w:rsidR="00332C2D" w:rsidRPr="000E65EF" w:rsidRDefault="00332C2D" w:rsidP="00396224">
            <w:pPr>
              <w:tabs>
                <w:tab w:val="left" w:pos="1021"/>
              </w:tabs>
              <w:spacing w:line="276" w:lineRule="auto"/>
              <w:jc w:val="center"/>
              <w:rPr>
                <w:b/>
                <w:bCs/>
                <w:lang w:val="vi-VN"/>
              </w:rPr>
            </w:pPr>
            <w:r w:rsidRPr="000E65EF">
              <w:rPr>
                <w:b/>
                <w:bCs/>
              </w:rPr>
              <w:t>Phân</w:t>
            </w:r>
            <w:r w:rsidRPr="000E65EF">
              <w:rPr>
                <w:b/>
                <w:bCs/>
                <w:lang w:val="vi-VN"/>
              </w:rPr>
              <w:t xml:space="preserve"> công nhiệm vụ</w:t>
            </w:r>
          </w:p>
        </w:tc>
      </w:tr>
      <w:tr w:rsidR="00332C2D" w:rsidRPr="000E65EF" w14:paraId="28C39E4B" w14:textId="77777777" w:rsidTr="00396224">
        <w:tc>
          <w:tcPr>
            <w:tcW w:w="670" w:type="dxa"/>
            <w:vAlign w:val="center"/>
          </w:tcPr>
          <w:p w14:paraId="46B58729" w14:textId="77777777" w:rsidR="00332C2D" w:rsidRPr="002A7683" w:rsidRDefault="00332C2D" w:rsidP="00396224">
            <w:pPr>
              <w:pStyle w:val="ListParagraph"/>
              <w:numPr>
                <w:ilvl w:val="0"/>
                <w:numId w:val="38"/>
              </w:numPr>
              <w:tabs>
                <w:tab w:val="left" w:pos="1021"/>
              </w:tabs>
              <w:spacing w:line="276" w:lineRule="auto"/>
              <w:ind w:left="170" w:hanging="170"/>
              <w:rPr>
                <w:lang w:val="vi-VN"/>
              </w:rPr>
            </w:pPr>
          </w:p>
        </w:tc>
        <w:tc>
          <w:tcPr>
            <w:tcW w:w="2158" w:type="dxa"/>
            <w:vAlign w:val="center"/>
          </w:tcPr>
          <w:p w14:paraId="3D0F0397" w14:textId="596F29D6" w:rsidR="00332C2D" w:rsidRPr="000E65EF" w:rsidRDefault="00007413" w:rsidP="00396224">
            <w:pPr>
              <w:tabs>
                <w:tab w:val="left" w:pos="1021"/>
              </w:tabs>
              <w:spacing w:line="276" w:lineRule="auto"/>
              <w:rPr>
                <w:lang w:val="vi-VN"/>
              </w:rPr>
            </w:pPr>
            <w:r>
              <w:t>T</w:t>
            </w:r>
            <w:r w:rsidR="00332C2D">
              <w:rPr>
                <w:lang w:val="vi-VN"/>
              </w:rPr>
              <w:t xml:space="preserve">rưởng ban </w:t>
            </w:r>
          </w:p>
        </w:tc>
        <w:tc>
          <w:tcPr>
            <w:tcW w:w="1629" w:type="dxa"/>
            <w:vAlign w:val="center"/>
          </w:tcPr>
          <w:p w14:paraId="04098D94" w14:textId="77777777" w:rsidR="00332C2D" w:rsidRPr="000E65EF" w:rsidRDefault="00332C2D" w:rsidP="00396224">
            <w:pPr>
              <w:tabs>
                <w:tab w:val="left" w:pos="1021"/>
              </w:tabs>
              <w:spacing w:line="276" w:lineRule="auto"/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Mạnh Tùng</w:t>
            </w:r>
          </w:p>
        </w:tc>
        <w:tc>
          <w:tcPr>
            <w:tcW w:w="4890" w:type="dxa"/>
          </w:tcPr>
          <w:p w14:paraId="1C80E914" w14:textId="0804DD3C" w:rsidR="00332C2D" w:rsidRPr="00DA4265" w:rsidRDefault="00332C2D" w:rsidP="00396224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 w:rsidRPr="00DA4265">
              <w:t>Trực</w:t>
            </w:r>
            <w:r w:rsidRPr="00DA4265">
              <w:rPr>
                <w:lang w:val="vi-VN"/>
              </w:rPr>
              <w:t xml:space="preserve"> tiếp theo dõi, giám sát các dự án:</w:t>
            </w:r>
          </w:p>
          <w:p w14:paraId="187A5978" w14:textId="6DCC3D09" w:rsidR="00332C2D" w:rsidRPr="00DA4265" w:rsidRDefault="00007413" w:rsidP="00396224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 w:rsidRPr="00DA4265">
              <w:t>-</w:t>
            </w:r>
            <w:r w:rsidR="00332C2D" w:rsidRPr="00DA4265">
              <w:rPr>
                <w:lang w:val="vi-VN"/>
              </w:rPr>
              <w:t xml:space="preserve"> Dự án thành phần 2 Cảng HKQT Long Thành</w:t>
            </w:r>
          </w:p>
          <w:p w14:paraId="28C702B9" w14:textId="0D4A2340" w:rsidR="00332C2D" w:rsidRPr="00DA4265" w:rsidRDefault="00007413" w:rsidP="00396224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 w:rsidRPr="00DA4265">
              <w:t>-</w:t>
            </w:r>
            <w:r w:rsidR="00332C2D" w:rsidRPr="00DA4265">
              <w:rPr>
                <w:lang w:val="vi-VN"/>
              </w:rPr>
              <w:t xml:space="preserve"> Dự án Trung tâm KSKL HCM - ATCC/HCM</w:t>
            </w:r>
          </w:p>
          <w:p w14:paraId="75C03A89" w14:textId="073C05EA" w:rsidR="00332C2D" w:rsidRPr="00DA4265" w:rsidRDefault="00007413" w:rsidP="00396224">
            <w:pPr>
              <w:tabs>
                <w:tab w:val="left" w:pos="1021"/>
              </w:tabs>
              <w:spacing w:line="276" w:lineRule="auto"/>
              <w:jc w:val="both"/>
            </w:pPr>
            <w:r w:rsidRPr="00DA4265">
              <w:t>-</w:t>
            </w:r>
            <w:r w:rsidR="00332C2D" w:rsidRPr="00DA4265">
              <w:rPr>
                <w:lang w:val="vi-VN"/>
              </w:rPr>
              <w:t xml:space="preserve"> 05 dự án radar Nội Bài, Vinh, Quy Nhơn, Cam Ranh, Cà Mau</w:t>
            </w:r>
          </w:p>
          <w:p w14:paraId="6A9296F9" w14:textId="495D1EFF" w:rsidR="00332C2D" w:rsidRPr="00DA4265" w:rsidRDefault="00007413" w:rsidP="00396224">
            <w:pPr>
              <w:tabs>
                <w:tab w:val="left" w:pos="1021"/>
              </w:tabs>
              <w:spacing w:line="276" w:lineRule="auto"/>
              <w:jc w:val="both"/>
            </w:pPr>
            <w:r w:rsidRPr="00DA4265">
              <w:t>-</w:t>
            </w:r>
            <w:r w:rsidR="00332C2D" w:rsidRPr="00DA4265">
              <w:t xml:space="preserve"> 03 dự án radar Nội Bài, Sơn Trà, Tân Sơn Nhất</w:t>
            </w:r>
          </w:p>
          <w:p w14:paraId="14B6BC61" w14:textId="4E2BA286" w:rsidR="00332C2D" w:rsidRDefault="00007413" w:rsidP="00396224">
            <w:pPr>
              <w:tabs>
                <w:tab w:val="left" w:pos="1021"/>
              </w:tabs>
              <w:spacing w:line="276" w:lineRule="auto"/>
              <w:jc w:val="both"/>
            </w:pPr>
            <w:r w:rsidRPr="00DA4265">
              <w:t>-</w:t>
            </w:r>
            <w:r w:rsidR="00332C2D" w:rsidRPr="00DA4265">
              <w:t xml:space="preserve"> Dự án đầu tư các trạm AWOS tại các sân bay Vinh, Đà Nẵng, Liên Khương, Cần Thơ</w:t>
            </w:r>
          </w:p>
          <w:p w14:paraId="27DCAD17" w14:textId="46F5D19B" w:rsidR="00DA4265" w:rsidRDefault="00DA4265" w:rsidP="00DA4265">
            <w:pPr>
              <w:tabs>
                <w:tab w:val="left" w:pos="1021"/>
              </w:tabs>
              <w:spacing w:line="276" w:lineRule="auto"/>
              <w:jc w:val="both"/>
            </w:pPr>
            <w:r>
              <w:t>-</w:t>
            </w:r>
            <w:r w:rsidRPr="00DA4265">
              <w:rPr>
                <w:lang w:val="vi-VN"/>
              </w:rPr>
              <w:t xml:space="preserve"> Mạng ATN mặt đất</w:t>
            </w:r>
          </w:p>
          <w:p w14:paraId="08D2B486" w14:textId="3D236B82" w:rsidR="00DA4265" w:rsidRPr="00DA4265" w:rsidRDefault="00DA4265" w:rsidP="00DA4265">
            <w:pPr>
              <w:tabs>
                <w:tab w:val="left" w:pos="1021"/>
              </w:tabs>
              <w:spacing w:line="276" w:lineRule="auto"/>
              <w:jc w:val="both"/>
            </w:pPr>
            <w:r>
              <w:t>- Hệ thống Quản lý luồng không lưu ATFM</w:t>
            </w:r>
          </w:p>
          <w:p w14:paraId="470BBFA3" w14:textId="4F2D5DA4" w:rsidR="00332C2D" w:rsidRPr="00DA4265" w:rsidRDefault="00007413" w:rsidP="00007413">
            <w:pPr>
              <w:tabs>
                <w:tab w:val="left" w:pos="1021"/>
              </w:tabs>
              <w:spacing w:line="276" w:lineRule="auto"/>
              <w:jc w:val="both"/>
            </w:pPr>
            <w:r w:rsidRPr="00DA4265">
              <w:t>-</w:t>
            </w:r>
            <w:r w:rsidR="00332C2D" w:rsidRPr="00DA4265">
              <w:t xml:space="preserve"> </w:t>
            </w:r>
            <w:r w:rsidRPr="00DA4265">
              <w:t>D</w:t>
            </w:r>
            <w:r w:rsidR="00332C2D" w:rsidRPr="00DA4265">
              <w:t>ự án sân bay Gia Bình</w:t>
            </w:r>
          </w:p>
        </w:tc>
      </w:tr>
      <w:tr w:rsidR="00332C2D" w:rsidRPr="000E65EF" w14:paraId="3F21BE9D" w14:textId="77777777" w:rsidTr="00396224">
        <w:tc>
          <w:tcPr>
            <w:tcW w:w="670" w:type="dxa"/>
            <w:vAlign w:val="center"/>
          </w:tcPr>
          <w:p w14:paraId="739C610F" w14:textId="77777777" w:rsidR="00332C2D" w:rsidRPr="002A7683" w:rsidRDefault="00332C2D" w:rsidP="00396224">
            <w:pPr>
              <w:pStyle w:val="ListParagraph"/>
              <w:numPr>
                <w:ilvl w:val="0"/>
                <w:numId w:val="38"/>
              </w:numPr>
              <w:tabs>
                <w:tab w:val="left" w:pos="1021"/>
              </w:tabs>
              <w:spacing w:line="276" w:lineRule="auto"/>
              <w:ind w:left="170" w:hanging="170"/>
              <w:rPr>
                <w:lang w:val="vi-VN"/>
              </w:rPr>
            </w:pPr>
          </w:p>
        </w:tc>
        <w:tc>
          <w:tcPr>
            <w:tcW w:w="2158" w:type="dxa"/>
            <w:vAlign w:val="center"/>
          </w:tcPr>
          <w:p w14:paraId="51447708" w14:textId="77777777" w:rsidR="00332C2D" w:rsidRPr="000E65EF" w:rsidRDefault="00332C2D" w:rsidP="00396224">
            <w:pPr>
              <w:tabs>
                <w:tab w:val="left" w:pos="1021"/>
              </w:tabs>
              <w:spacing w:line="276" w:lineRule="auto"/>
              <w:rPr>
                <w:lang w:val="vi-VN"/>
              </w:rPr>
            </w:pPr>
            <w:r>
              <w:rPr>
                <w:lang w:val="vi-VN"/>
              </w:rPr>
              <w:t xml:space="preserve">Phó trưởng ban </w:t>
            </w:r>
          </w:p>
        </w:tc>
        <w:tc>
          <w:tcPr>
            <w:tcW w:w="1629" w:type="dxa"/>
            <w:vAlign w:val="center"/>
          </w:tcPr>
          <w:p w14:paraId="4A974E0A" w14:textId="77777777" w:rsidR="00332C2D" w:rsidRPr="000E65EF" w:rsidRDefault="00332C2D" w:rsidP="00396224">
            <w:pPr>
              <w:tabs>
                <w:tab w:val="left" w:pos="1021"/>
              </w:tabs>
              <w:spacing w:line="276" w:lineRule="auto"/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Anh Nhân</w:t>
            </w:r>
          </w:p>
        </w:tc>
        <w:tc>
          <w:tcPr>
            <w:tcW w:w="4890" w:type="dxa"/>
          </w:tcPr>
          <w:p w14:paraId="082FA3A8" w14:textId="19E21726" w:rsidR="00332C2D" w:rsidRPr="00DA4265" w:rsidRDefault="00007413" w:rsidP="00396224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 w:rsidRPr="00DA4265">
              <w:t xml:space="preserve">- </w:t>
            </w:r>
            <w:r w:rsidR="00332C2D" w:rsidRPr="00DA4265">
              <w:rPr>
                <w:lang w:val="vi-VN"/>
              </w:rPr>
              <w:t>Trực tiếp theo dõi, giám sát các dự án:</w:t>
            </w:r>
          </w:p>
          <w:p w14:paraId="4FDA65A0" w14:textId="77777777" w:rsidR="00332C2D" w:rsidRPr="00DA4265" w:rsidRDefault="00332C2D" w:rsidP="00396224">
            <w:pPr>
              <w:tabs>
                <w:tab w:val="left" w:pos="1021"/>
              </w:tabs>
              <w:spacing w:line="276" w:lineRule="auto"/>
              <w:jc w:val="both"/>
            </w:pPr>
            <w:r w:rsidRPr="00DA4265">
              <w:rPr>
                <w:lang w:val="vi-VN"/>
              </w:rPr>
              <w:t xml:space="preserve">+ Ứng dụng CNTT trong công tác quản trị điều hành của TCT.  </w:t>
            </w:r>
          </w:p>
          <w:p w14:paraId="087998F9" w14:textId="1374DE2A" w:rsidR="00332C2D" w:rsidRPr="00DA4265" w:rsidRDefault="00332C2D" w:rsidP="00396224">
            <w:pPr>
              <w:tabs>
                <w:tab w:val="left" w:pos="1021"/>
              </w:tabs>
              <w:spacing w:line="276" w:lineRule="auto"/>
              <w:jc w:val="both"/>
            </w:pPr>
            <w:r w:rsidRPr="00DA4265">
              <w:t>+ Hệ thống giám sát an toàn thông tin NOC/SOC</w:t>
            </w:r>
          </w:p>
          <w:p w14:paraId="1362CEE6" w14:textId="42565EBD" w:rsidR="00007413" w:rsidRPr="00DA4265" w:rsidRDefault="00007413" w:rsidP="00396224">
            <w:pPr>
              <w:tabs>
                <w:tab w:val="left" w:pos="1021"/>
              </w:tabs>
              <w:spacing w:line="276" w:lineRule="auto"/>
              <w:jc w:val="both"/>
            </w:pPr>
            <w:r w:rsidRPr="00DA4265">
              <w:t>+ Thiết bị an ninh mạng IDS/IPS</w:t>
            </w:r>
          </w:p>
          <w:p w14:paraId="1BCCE02A" w14:textId="77777777" w:rsidR="00007413" w:rsidRPr="00DA4265" w:rsidRDefault="00332C2D" w:rsidP="00396224">
            <w:pPr>
              <w:tabs>
                <w:tab w:val="left" w:pos="1021"/>
              </w:tabs>
              <w:spacing w:line="276" w:lineRule="auto"/>
              <w:jc w:val="both"/>
            </w:pPr>
            <w:r w:rsidRPr="00DA4265">
              <w:t>+ Dự án sân bay Phú Quốc</w:t>
            </w:r>
          </w:p>
          <w:p w14:paraId="0D31D11A" w14:textId="052D1D79" w:rsidR="00007413" w:rsidRPr="00DA4265" w:rsidRDefault="00007413" w:rsidP="00396224">
            <w:pPr>
              <w:tabs>
                <w:tab w:val="left" w:pos="1021"/>
              </w:tabs>
              <w:spacing w:line="276" w:lineRule="auto"/>
              <w:jc w:val="both"/>
            </w:pPr>
            <w:r w:rsidRPr="00DA4265">
              <w:t xml:space="preserve">- </w:t>
            </w:r>
            <w:r w:rsidR="00DA4265" w:rsidRPr="00DA4265">
              <w:t>Phối hợp t</w:t>
            </w:r>
            <w:r w:rsidRPr="00DA4265">
              <w:t>heo dõi, giám sát các dự án:</w:t>
            </w:r>
          </w:p>
          <w:p w14:paraId="64F4FF66" w14:textId="3DD7E6A6" w:rsidR="00007413" w:rsidRPr="00DA4265" w:rsidRDefault="00DA4265" w:rsidP="00007413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 w:rsidRPr="00DA4265">
              <w:t>+</w:t>
            </w:r>
            <w:r w:rsidR="00007413" w:rsidRPr="00DA4265">
              <w:rPr>
                <w:lang w:val="vi-VN"/>
              </w:rPr>
              <w:t xml:space="preserve"> Dự án thành phần 2 Cảng HKQT Long Thành</w:t>
            </w:r>
          </w:p>
          <w:p w14:paraId="391700EB" w14:textId="77777777" w:rsidR="00007413" w:rsidRDefault="00DA4265" w:rsidP="00396224">
            <w:pPr>
              <w:tabs>
                <w:tab w:val="left" w:pos="1021"/>
              </w:tabs>
              <w:spacing w:line="276" w:lineRule="auto"/>
              <w:jc w:val="both"/>
            </w:pPr>
            <w:r w:rsidRPr="00DA4265">
              <w:t>+</w:t>
            </w:r>
            <w:r w:rsidR="00007413" w:rsidRPr="00DA4265">
              <w:rPr>
                <w:lang w:val="vi-VN"/>
              </w:rPr>
              <w:t xml:space="preserve"> Dự án Trung tâm KSKL HCM - ATCC/HCM</w:t>
            </w:r>
          </w:p>
          <w:p w14:paraId="69BE07D9" w14:textId="71FEFA5A" w:rsidR="00DA4265" w:rsidRDefault="00DA4265" w:rsidP="00DA4265">
            <w:pPr>
              <w:tabs>
                <w:tab w:val="left" w:pos="1021"/>
              </w:tabs>
              <w:spacing w:line="276" w:lineRule="auto"/>
              <w:jc w:val="both"/>
            </w:pPr>
            <w:r>
              <w:t>+</w:t>
            </w:r>
            <w:r w:rsidRPr="00DA4265">
              <w:rPr>
                <w:lang w:val="vi-VN"/>
              </w:rPr>
              <w:t xml:space="preserve"> </w:t>
            </w:r>
            <w:r w:rsidR="00447611">
              <w:t>Dự án m</w:t>
            </w:r>
            <w:r w:rsidRPr="00DA4265">
              <w:rPr>
                <w:lang w:val="vi-VN"/>
              </w:rPr>
              <w:t>ạng ATN mặt đất</w:t>
            </w:r>
          </w:p>
          <w:p w14:paraId="556004A6" w14:textId="6675FC7B" w:rsidR="00DA4265" w:rsidRPr="00DA4265" w:rsidRDefault="00DA4265" w:rsidP="00DA4265">
            <w:pPr>
              <w:tabs>
                <w:tab w:val="left" w:pos="1021"/>
              </w:tabs>
              <w:spacing w:line="276" w:lineRule="auto"/>
              <w:jc w:val="both"/>
            </w:pPr>
            <w:r>
              <w:t>+</w:t>
            </w:r>
            <w:r>
              <w:t xml:space="preserve"> </w:t>
            </w:r>
            <w:r w:rsidR="00447611">
              <w:t>Dự án h</w:t>
            </w:r>
            <w:r>
              <w:t>ệ thống Quản lý luồng không lưu ATFM</w:t>
            </w:r>
          </w:p>
          <w:p w14:paraId="65456B20" w14:textId="54B9864E" w:rsidR="00DA4265" w:rsidRPr="00DA4265" w:rsidRDefault="00DA4265" w:rsidP="00DA4265">
            <w:pPr>
              <w:tabs>
                <w:tab w:val="left" w:pos="1021"/>
              </w:tabs>
              <w:spacing w:line="276" w:lineRule="auto"/>
              <w:jc w:val="both"/>
            </w:pPr>
            <w:r>
              <w:t>+</w:t>
            </w:r>
            <w:r w:rsidRPr="00DA4265">
              <w:rPr>
                <w:lang w:val="vi-VN"/>
              </w:rPr>
              <w:t xml:space="preserve"> 05 dự án radar Nội Bài, Vinh, Quy Nhơn, Cam Ranh, Cà Mau</w:t>
            </w:r>
          </w:p>
          <w:p w14:paraId="332BA090" w14:textId="1122D03A" w:rsidR="00DA4265" w:rsidRPr="00DA4265" w:rsidRDefault="00DA4265" w:rsidP="00DA4265">
            <w:pPr>
              <w:tabs>
                <w:tab w:val="left" w:pos="1021"/>
              </w:tabs>
              <w:spacing w:line="276" w:lineRule="auto"/>
              <w:jc w:val="both"/>
            </w:pPr>
            <w:r>
              <w:t>+</w:t>
            </w:r>
            <w:r w:rsidRPr="00DA4265">
              <w:t xml:space="preserve"> 03 dự án radar Nội Bài, Sơn Trà, Tân Sơn Nhất</w:t>
            </w:r>
          </w:p>
          <w:p w14:paraId="3BEE46DF" w14:textId="4BF99017" w:rsidR="00DA4265" w:rsidRPr="00DA4265" w:rsidRDefault="00DA4265" w:rsidP="00396224">
            <w:pPr>
              <w:tabs>
                <w:tab w:val="left" w:pos="1021"/>
              </w:tabs>
              <w:spacing w:line="276" w:lineRule="auto"/>
              <w:jc w:val="both"/>
            </w:pPr>
            <w:r w:rsidRPr="00DA4265">
              <w:t>+</w:t>
            </w:r>
            <w:r w:rsidRPr="00DA4265">
              <w:t xml:space="preserve"> Dự án sân bay Gia Bình</w:t>
            </w:r>
          </w:p>
        </w:tc>
      </w:tr>
      <w:tr w:rsidR="00332C2D" w:rsidRPr="000E65EF" w14:paraId="44AC5877" w14:textId="77777777" w:rsidTr="00396224">
        <w:tc>
          <w:tcPr>
            <w:tcW w:w="670" w:type="dxa"/>
            <w:vAlign w:val="center"/>
          </w:tcPr>
          <w:p w14:paraId="0C9A7291" w14:textId="77777777" w:rsidR="00332C2D" w:rsidRDefault="00332C2D" w:rsidP="00396224">
            <w:pPr>
              <w:pStyle w:val="ListParagraph"/>
              <w:numPr>
                <w:ilvl w:val="0"/>
                <w:numId w:val="38"/>
              </w:numPr>
              <w:tabs>
                <w:tab w:val="left" w:pos="1021"/>
              </w:tabs>
              <w:spacing w:line="276" w:lineRule="auto"/>
              <w:ind w:left="170" w:hanging="170"/>
              <w:rPr>
                <w:lang w:val="vi-VN"/>
              </w:rPr>
            </w:pPr>
          </w:p>
        </w:tc>
        <w:tc>
          <w:tcPr>
            <w:tcW w:w="2158" w:type="dxa"/>
            <w:vAlign w:val="center"/>
          </w:tcPr>
          <w:p w14:paraId="1C29DCE0" w14:textId="77777777" w:rsidR="00332C2D" w:rsidRDefault="00332C2D" w:rsidP="00396224">
            <w:pPr>
              <w:tabs>
                <w:tab w:val="left" w:pos="1021"/>
              </w:tabs>
              <w:spacing w:line="276" w:lineRule="auto"/>
              <w:rPr>
                <w:lang w:val="vi-VN"/>
              </w:rPr>
            </w:pPr>
            <w:r>
              <w:rPr>
                <w:lang w:val="vi-VN"/>
              </w:rPr>
              <w:t>Phó trưởng ban</w:t>
            </w:r>
          </w:p>
        </w:tc>
        <w:tc>
          <w:tcPr>
            <w:tcW w:w="1629" w:type="dxa"/>
            <w:vAlign w:val="center"/>
          </w:tcPr>
          <w:p w14:paraId="0D0B39B2" w14:textId="77777777" w:rsidR="00332C2D" w:rsidRPr="000E65EF" w:rsidRDefault="00332C2D" w:rsidP="00396224">
            <w:pPr>
              <w:tabs>
                <w:tab w:val="left" w:pos="1021"/>
              </w:tabs>
              <w:spacing w:line="276" w:lineRule="auto"/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Mạnh Thắng</w:t>
            </w:r>
          </w:p>
        </w:tc>
        <w:tc>
          <w:tcPr>
            <w:tcW w:w="4890" w:type="dxa"/>
          </w:tcPr>
          <w:p w14:paraId="4D824338" w14:textId="77777777" w:rsidR="00332C2D" w:rsidRDefault="00332C2D" w:rsidP="00396224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>- Trực tiếp theo dõi, giám sát các dự án:</w:t>
            </w:r>
          </w:p>
          <w:p w14:paraId="19599616" w14:textId="485C33D5" w:rsidR="00332C2D" w:rsidRPr="00DA4265" w:rsidRDefault="00332C2D" w:rsidP="00396224">
            <w:pPr>
              <w:tabs>
                <w:tab w:val="left" w:pos="1021"/>
              </w:tabs>
              <w:spacing w:line="276" w:lineRule="auto"/>
              <w:jc w:val="both"/>
            </w:pPr>
            <w:r>
              <w:rPr>
                <w:lang w:val="vi-VN"/>
              </w:rPr>
              <w:t>+ Đài KSKL Cà Mau</w:t>
            </w:r>
          </w:p>
          <w:p w14:paraId="0EC17099" w14:textId="77777777" w:rsidR="00332C2D" w:rsidRDefault="00332C2D" w:rsidP="00396224">
            <w:pPr>
              <w:tabs>
                <w:tab w:val="left" w:pos="1021"/>
              </w:tabs>
              <w:spacing w:line="276" w:lineRule="auto"/>
              <w:jc w:val="both"/>
            </w:pPr>
            <w:r>
              <w:rPr>
                <w:lang w:val="vi-VN"/>
              </w:rPr>
              <w:t>+ Đài KSKL Đồng Hới</w:t>
            </w:r>
          </w:p>
          <w:p w14:paraId="408984D2" w14:textId="77777777" w:rsidR="00DA4265" w:rsidRDefault="00DA4265" w:rsidP="00DA4265">
            <w:pPr>
              <w:tabs>
                <w:tab w:val="left" w:pos="1021"/>
              </w:tabs>
              <w:spacing w:line="276" w:lineRule="auto"/>
              <w:jc w:val="both"/>
            </w:pPr>
            <w:r>
              <w:t>- Phối hợp theo dõi, giám sát các dự án:</w:t>
            </w:r>
          </w:p>
          <w:p w14:paraId="76B93B7C" w14:textId="77777777" w:rsidR="00DA4265" w:rsidRDefault="00DA4265" w:rsidP="00DA4265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>
              <w:t>+</w:t>
            </w:r>
            <w:r>
              <w:rPr>
                <w:lang w:val="vi-VN"/>
              </w:rPr>
              <w:t xml:space="preserve"> Dự án thành phần 2 Cảng HKQT Long Thành</w:t>
            </w:r>
          </w:p>
          <w:p w14:paraId="77F1E187" w14:textId="77777777" w:rsidR="00DA4265" w:rsidRDefault="00DA4265" w:rsidP="00DA4265">
            <w:pPr>
              <w:tabs>
                <w:tab w:val="left" w:pos="1021"/>
              </w:tabs>
              <w:spacing w:line="276" w:lineRule="auto"/>
              <w:jc w:val="both"/>
            </w:pPr>
            <w:r>
              <w:t>+</w:t>
            </w:r>
            <w:r>
              <w:rPr>
                <w:lang w:val="vi-VN"/>
              </w:rPr>
              <w:t xml:space="preserve"> Dự án Trung tâm KSKL HCM - ATCC/HCM</w:t>
            </w:r>
          </w:p>
          <w:p w14:paraId="1565E644" w14:textId="7B57C663" w:rsidR="00DA4265" w:rsidRPr="00DA4265" w:rsidRDefault="00DA4265" w:rsidP="00DA4265">
            <w:pPr>
              <w:tabs>
                <w:tab w:val="left" w:pos="1021"/>
              </w:tabs>
              <w:spacing w:line="276" w:lineRule="auto"/>
              <w:jc w:val="both"/>
            </w:pPr>
            <w:r>
              <w:t>+</w:t>
            </w:r>
            <w:r w:rsidRPr="00DA4265">
              <w:rPr>
                <w:lang w:val="vi-VN"/>
              </w:rPr>
              <w:t xml:space="preserve"> 05 dự án radar Nội Bài, Vinh, Quy Nhơn, Cam Ranh, Cà Mau</w:t>
            </w:r>
          </w:p>
          <w:p w14:paraId="1CDF7C32" w14:textId="72CAB16F" w:rsidR="00DA4265" w:rsidRPr="00DA4265" w:rsidRDefault="00DA4265" w:rsidP="00DA4265">
            <w:pPr>
              <w:tabs>
                <w:tab w:val="left" w:pos="1021"/>
              </w:tabs>
              <w:spacing w:line="276" w:lineRule="auto"/>
              <w:jc w:val="both"/>
            </w:pPr>
            <w:r>
              <w:t>+</w:t>
            </w:r>
            <w:r w:rsidRPr="00DA4265">
              <w:t xml:space="preserve"> 03 dự án radar Nội Bài, Sơn Trà, Tân Sơn Nhất</w:t>
            </w:r>
          </w:p>
        </w:tc>
      </w:tr>
      <w:tr w:rsidR="00DA4265" w:rsidRPr="000E65EF" w14:paraId="49EFCBD7" w14:textId="77777777" w:rsidTr="00396224">
        <w:tc>
          <w:tcPr>
            <w:tcW w:w="670" w:type="dxa"/>
            <w:vAlign w:val="center"/>
          </w:tcPr>
          <w:p w14:paraId="5B8299F1" w14:textId="77777777" w:rsidR="00DA4265" w:rsidRDefault="00DA4265" w:rsidP="00396224">
            <w:pPr>
              <w:pStyle w:val="ListParagraph"/>
              <w:numPr>
                <w:ilvl w:val="0"/>
                <w:numId w:val="38"/>
              </w:numPr>
              <w:tabs>
                <w:tab w:val="left" w:pos="1021"/>
              </w:tabs>
              <w:spacing w:line="276" w:lineRule="auto"/>
              <w:ind w:left="170" w:hanging="170"/>
              <w:rPr>
                <w:lang w:val="vi-VN"/>
              </w:rPr>
            </w:pPr>
          </w:p>
        </w:tc>
        <w:tc>
          <w:tcPr>
            <w:tcW w:w="2158" w:type="dxa"/>
            <w:vAlign w:val="center"/>
          </w:tcPr>
          <w:p w14:paraId="3C589EF9" w14:textId="76567019" w:rsidR="00DA4265" w:rsidRPr="00DA4265" w:rsidRDefault="00DA4265" w:rsidP="00396224">
            <w:pPr>
              <w:tabs>
                <w:tab w:val="left" w:pos="1021"/>
              </w:tabs>
              <w:spacing w:line="276" w:lineRule="auto"/>
            </w:pPr>
            <w:r>
              <w:t>Phụ trách bộ phận CNS</w:t>
            </w:r>
          </w:p>
        </w:tc>
        <w:tc>
          <w:tcPr>
            <w:tcW w:w="1629" w:type="dxa"/>
            <w:vAlign w:val="center"/>
          </w:tcPr>
          <w:p w14:paraId="2ED789EE" w14:textId="17CC44E8" w:rsidR="00DA4265" w:rsidRDefault="00DA4265" w:rsidP="00396224">
            <w:pPr>
              <w:tabs>
                <w:tab w:val="left" w:pos="1021"/>
              </w:tabs>
              <w:spacing w:line="276" w:lineRule="auto"/>
            </w:pPr>
            <w:r>
              <w:t>Nguyễn Việt Cường</w:t>
            </w:r>
          </w:p>
        </w:tc>
        <w:tc>
          <w:tcPr>
            <w:tcW w:w="4890" w:type="dxa"/>
          </w:tcPr>
          <w:p w14:paraId="157DECF8" w14:textId="77777777" w:rsidR="00DA4265" w:rsidRPr="00DA4265" w:rsidRDefault="00DA4265" w:rsidP="00DA4265">
            <w:pPr>
              <w:tabs>
                <w:tab w:val="left" w:pos="1021"/>
              </w:tabs>
              <w:spacing w:line="276" w:lineRule="auto"/>
              <w:jc w:val="both"/>
            </w:pPr>
            <w:r w:rsidRPr="00DA4265">
              <w:t>-</w:t>
            </w:r>
            <w:r w:rsidRPr="00DA4265">
              <w:rPr>
                <w:lang w:val="vi-VN"/>
              </w:rPr>
              <w:t xml:space="preserve"> 05 dự án radar Nội Bài, Vinh, Quy Nhơn, Cam Ranh, Cà Mau</w:t>
            </w:r>
          </w:p>
          <w:p w14:paraId="1DD33047" w14:textId="50BD69F7" w:rsidR="00DA4265" w:rsidRPr="00DA4265" w:rsidRDefault="00DA4265" w:rsidP="00396224">
            <w:pPr>
              <w:tabs>
                <w:tab w:val="left" w:pos="1021"/>
              </w:tabs>
              <w:spacing w:line="276" w:lineRule="auto"/>
              <w:jc w:val="both"/>
            </w:pPr>
            <w:r w:rsidRPr="00DA4265">
              <w:t>- 03 dự án radar Nội Bài, Sơn Trà, Tân Sơn Nhất</w:t>
            </w:r>
          </w:p>
        </w:tc>
      </w:tr>
      <w:tr w:rsidR="00DA4265" w:rsidRPr="000E65EF" w14:paraId="75BFFF34" w14:textId="77777777" w:rsidTr="00396224">
        <w:tc>
          <w:tcPr>
            <w:tcW w:w="670" w:type="dxa"/>
            <w:vAlign w:val="center"/>
          </w:tcPr>
          <w:p w14:paraId="00622AE7" w14:textId="77777777" w:rsidR="00DA4265" w:rsidRDefault="00DA4265" w:rsidP="00DA4265">
            <w:pPr>
              <w:pStyle w:val="ListParagraph"/>
              <w:numPr>
                <w:ilvl w:val="0"/>
                <w:numId w:val="38"/>
              </w:numPr>
              <w:tabs>
                <w:tab w:val="left" w:pos="1021"/>
              </w:tabs>
              <w:spacing w:line="276" w:lineRule="auto"/>
              <w:ind w:left="170" w:hanging="170"/>
              <w:rPr>
                <w:lang w:val="vi-VN"/>
              </w:rPr>
            </w:pPr>
          </w:p>
        </w:tc>
        <w:tc>
          <w:tcPr>
            <w:tcW w:w="2158" w:type="dxa"/>
            <w:vAlign w:val="center"/>
          </w:tcPr>
          <w:p w14:paraId="51149A96" w14:textId="01374B28" w:rsidR="00DA4265" w:rsidRDefault="00DA4265" w:rsidP="00DA4265">
            <w:pPr>
              <w:tabs>
                <w:tab w:val="left" w:pos="1021"/>
              </w:tabs>
              <w:spacing w:line="276" w:lineRule="auto"/>
            </w:pPr>
            <w:r>
              <w:t>Chuyên viên dẫn đường</w:t>
            </w:r>
          </w:p>
        </w:tc>
        <w:tc>
          <w:tcPr>
            <w:tcW w:w="1629" w:type="dxa"/>
            <w:vAlign w:val="center"/>
          </w:tcPr>
          <w:p w14:paraId="1E7B4EF4" w14:textId="756F748A" w:rsidR="00DA4265" w:rsidRDefault="00DA4265" w:rsidP="00DA4265">
            <w:pPr>
              <w:tabs>
                <w:tab w:val="left" w:pos="1021"/>
              </w:tabs>
              <w:spacing w:line="276" w:lineRule="auto"/>
            </w:pPr>
            <w:r>
              <w:t>Phạm Công Nam</w:t>
            </w:r>
          </w:p>
        </w:tc>
        <w:tc>
          <w:tcPr>
            <w:tcW w:w="4890" w:type="dxa"/>
          </w:tcPr>
          <w:p w14:paraId="233EE624" w14:textId="77777777" w:rsidR="00DA4265" w:rsidRPr="00DA4265" w:rsidRDefault="00DA4265" w:rsidP="00DA4265">
            <w:pPr>
              <w:tabs>
                <w:tab w:val="left" w:pos="1021"/>
              </w:tabs>
              <w:spacing w:line="276" w:lineRule="auto"/>
              <w:jc w:val="both"/>
            </w:pPr>
            <w:r w:rsidRPr="00DA4265">
              <w:t>-</w:t>
            </w:r>
            <w:r w:rsidRPr="00DA4265">
              <w:rPr>
                <w:lang w:val="vi-VN"/>
              </w:rPr>
              <w:t xml:space="preserve"> 05 dự án radar Nội Bài, Vinh, Quy Nhơn, Cam Ranh, Cà Mau</w:t>
            </w:r>
          </w:p>
          <w:p w14:paraId="7B909C10" w14:textId="3F0FAC8C" w:rsidR="00DA4265" w:rsidRDefault="00DA4265" w:rsidP="00DA4265">
            <w:pPr>
              <w:tabs>
                <w:tab w:val="left" w:pos="1021"/>
              </w:tabs>
              <w:spacing w:line="276" w:lineRule="auto"/>
              <w:jc w:val="both"/>
            </w:pPr>
            <w:r w:rsidRPr="00DA4265">
              <w:t>- 03 dự án radar Nội Bài, Sơn Trà, Tân Sơn Nhất</w:t>
            </w:r>
          </w:p>
        </w:tc>
      </w:tr>
      <w:tr w:rsidR="00447611" w:rsidRPr="000E65EF" w14:paraId="45827D4F" w14:textId="77777777" w:rsidTr="00FF47AA">
        <w:tc>
          <w:tcPr>
            <w:tcW w:w="670" w:type="dxa"/>
            <w:vAlign w:val="center"/>
          </w:tcPr>
          <w:p w14:paraId="2448FE04" w14:textId="77777777" w:rsidR="00447611" w:rsidRDefault="00447611" w:rsidP="00DA4265">
            <w:pPr>
              <w:pStyle w:val="ListParagraph"/>
              <w:numPr>
                <w:ilvl w:val="0"/>
                <w:numId w:val="38"/>
              </w:numPr>
              <w:tabs>
                <w:tab w:val="left" w:pos="1021"/>
              </w:tabs>
              <w:spacing w:line="276" w:lineRule="auto"/>
              <w:ind w:left="170" w:hanging="170"/>
              <w:rPr>
                <w:lang w:val="vi-VN"/>
              </w:rPr>
            </w:pPr>
          </w:p>
        </w:tc>
        <w:tc>
          <w:tcPr>
            <w:tcW w:w="2158" w:type="dxa"/>
            <w:vAlign w:val="center"/>
          </w:tcPr>
          <w:p w14:paraId="1F4599F9" w14:textId="08A140AB" w:rsidR="00447611" w:rsidRDefault="00447611" w:rsidP="00DA4265">
            <w:pPr>
              <w:tabs>
                <w:tab w:val="left" w:pos="1021"/>
              </w:tabs>
              <w:spacing w:line="276" w:lineRule="auto"/>
            </w:pPr>
            <w:r>
              <w:t>Chuyên viên thông tin</w:t>
            </w:r>
          </w:p>
        </w:tc>
        <w:tc>
          <w:tcPr>
            <w:tcW w:w="1629" w:type="dxa"/>
            <w:vAlign w:val="center"/>
          </w:tcPr>
          <w:p w14:paraId="4C30B9FA" w14:textId="563EF6A4" w:rsidR="00447611" w:rsidRDefault="00447611" w:rsidP="00DA4265">
            <w:pPr>
              <w:tabs>
                <w:tab w:val="left" w:pos="1021"/>
              </w:tabs>
              <w:spacing w:line="276" w:lineRule="auto"/>
            </w:pPr>
            <w:r>
              <w:t>Ngô Mạnh Hà</w:t>
            </w:r>
          </w:p>
        </w:tc>
        <w:tc>
          <w:tcPr>
            <w:tcW w:w="4890" w:type="dxa"/>
            <w:vAlign w:val="center"/>
          </w:tcPr>
          <w:p w14:paraId="045B8178" w14:textId="720B5033" w:rsidR="00447611" w:rsidRDefault="00447611" w:rsidP="00FF47AA">
            <w:pPr>
              <w:tabs>
                <w:tab w:val="left" w:pos="1021"/>
              </w:tabs>
              <w:spacing w:line="276" w:lineRule="auto"/>
            </w:pPr>
            <w:r>
              <w:t>Dự án mạng ATN mặt đất</w:t>
            </w:r>
          </w:p>
        </w:tc>
      </w:tr>
      <w:tr w:rsidR="00FF47AA" w:rsidRPr="000E65EF" w14:paraId="5EBE1F2B" w14:textId="77777777" w:rsidTr="00F820F8">
        <w:tc>
          <w:tcPr>
            <w:tcW w:w="670" w:type="dxa"/>
            <w:vAlign w:val="center"/>
          </w:tcPr>
          <w:p w14:paraId="4BE9F80F" w14:textId="77777777" w:rsidR="00FF47AA" w:rsidRDefault="00FF47AA" w:rsidP="00FF47AA">
            <w:pPr>
              <w:pStyle w:val="ListParagraph"/>
              <w:numPr>
                <w:ilvl w:val="0"/>
                <w:numId w:val="38"/>
              </w:numPr>
              <w:tabs>
                <w:tab w:val="left" w:pos="1021"/>
              </w:tabs>
              <w:spacing w:line="276" w:lineRule="auto"/>
              <w:ind w:left="170" w:hanging="170"/>
              <w:rPr>
                <w:lang w:val="vi-VN"/>
              </w:rPr>
            </w:pPr>
          </w:p>
        </w:tc>
        <w:tc>
          <w:tcPr>
            <w:tcW w:w="2158" w:type="dxa"/>
            <w:vAlign w:val="center"/>
          </w:tcPr>
          <w:p w14:paraId="69DE2466" w14:textId="71A6E342" w:rsidR="00FF47AA" w:rsidRDefault="00FF47AA" w:rsidP="00FF47AA">
            <w:pPr>
              <w:tabs>
                <w:tab w:val="left" w:pos="1021"/>
              </w:tabs>
              <w:spacing w:line="276" w:lineRule="auto"/>
            </w:pPr>
            <w:r>
              <w:t>Chuyên viên kỹ thuật khí tượng</w:t>
            </w:r>
          </w:p>
        </w:tc>
        <w:tc>
          <w:tcPr>
            <w:tcW w:w="1629" w:type="dxa"/>
            <w:vAlign w:val="center"/>
          </w:tcPr>
          <w:p w14:paraId="0A274BCD" w14:textId="68BF64D2" w:rsidR="00FF47AA" w:rsidRDefault="00FF47AA" w:rsidP="00FF47AA">
            <w:pPr>
              <w:tabs>
                <w:tab w:val="left" w:pos="1021"/>
              </w:tabs>
              <w:spacing w:line="276" w:lineRule="auto"/>
            </w:pPr>
            <w:r>
              <w:t>Nguyễn Hải Quang</w:t>
            </w:r>
          </w:p>
        </w:tc>
        <w:tc>
          <w:tcPr>
            <w:tcW w:w="4890" w:type="dxa"/>
          </w:tcPr>
          <w:p w14:paraId="4A3E00D5" w14:textId="77777777" w:rsidR="00FF47AA" w:rsidRDefault="00FF47AA" w:rsidP="00FF47AA">
            <w:pPr>
              <w:tabs>
                <w:tab w:val="left" w:pos="1021"/>
              </w:tabs>
              <w:spacing w:line="276" w:lineRule="auto"/>
            </w:pPr>
            <w:r w:rsidRPr="00DA4265">
              <w:t>- Dự án đầu tư các trạm AWOS tại các sân bay Vinh, Đà Nẵng, Liên Khương, Cần Thơ</w:t>
            </w:r>
          </w:p>
          <w:p w14:paraId="6BAAAB45" w14:textId="77777777" w:rsidR="00FF47AA" w:rsidRPr="00DA4265" w:rsidRDefault="00FF47AA" w:rsidP="00FF47AA">
            <w:pPr>
              <w:tabs>
                <w:tab w:val="left" w:pos="1021"/>
              </w:tabs>
              <w:spacing w:line="276" w:lineRule="auto"/>
              <w:jc w:val="both"/>
            </w:pPr>
            <w:r w:rsidRPr="00DA4265">
              <w:t>-</w:t>
            </w:r>
            <w:r w:rsidRPr="00DA4265">
              <w:rPr>
                <w:lang w:val="vi-VN"/>
              </w:rPr>
              <w:t xml:space="preserve"> 05 dự án radar Nội Bài, Vinh, Quy Nhơn, Cam Ranh, Cà Mau</w:t>
            </w:r>
          </w:p>
          <w:p w14:paraId="2093BCC9" w14:textId="0D796DF5" w:rsidR="00FF47AA" w:rsidRDefault="00FF47AA" w:rsidP="00FF47AA">
            <w:pPr>
              <w:tabs>
                <w:tab w:val="left" w:pos="1021"/>
              </w:tabs>
              <w:spacing w:line="276" w:lineRule="auto"/>
            </w:pPr>
            <w:r w:rsidRPr="00DA4265">
              <w:t>- 03 dự án radar Nội Bài, Sơn Trà, Tân Sơn Nhất</w:t>
            </w:r>
          </w:p>
        </w:tc>
      </w:tr>
      <w:tr w:rsidR="00FF47AA" w:rsidRPr="000E65EF" w14:paraId="441E6093" w14:textId="77777777" w:rsidTr="00FF47AA">
        <w:tc>
          <w:tcPr>
            <w:tcW w:w="670" w:type="dxa"/>
            <w:vAlign w:val="center"/>
          </w:tcPr>
          <w:p w14:paraId="201ED3E1" w14:textId="77777777" w:rsidR="00FF47AA" w:rsidRDefault="00FF47AA" w:rsidP="00FF47AA">
            <w:pPr>
              <w:pStyle w:val="ListParagraph"/>
              <w:numPr>
                <w:ilvl w:val="0"/>
                <w:numId w:val="38"/>
              </w:numPr>
              <w:tabs>
                <w:tab w:val="left" w:pos="1021"/>
              </w:tabs>
              <w:spacing w:line="276" w:lineRule="auto"/>
              <w:ind w:left="170" w:hanging="170"/>
              <w:rPr>
                <w:lang w:val="vi-VN"/>
              </w:rPr>
            </w:pPr>
          </w:p>
        </w:tc>
        <w:tc>
          <w:tcPr>
            <w:tcW w:w="2158" w:type="dxa"/>
            <w:vAlign w:val="center"/>
          </w:tcPr>
          <w:p w14:paraId="59B32A91" w14:textId="2BB92684" w:rsidR="00FF47AA" w:rsidRDefault="00FF47AA" w:rsidP="00FF47AA">
            <w:pPr>
              <w:tabs>
                <w:tab w:val="left" w:pos="1021"/>
              </w:tabs>
              <w:spacing w:line="276" w:lineRule="auto"/>
            </w:pPr>
            <w:r>
              <w:t>Chuyên viên thông tin</w:t>
            </w:r>
          </w:p>
        </w:tc>
        <w:tc>
          <w:tcPr>
            <w:tcW w:w="1629" w:type="dxa"/>
            <w:vAlign w:val="center"/>
          </w:tcPr>
          <w:p w14:paraId="4974CF9F" w14:textId="1152EF0E" w:rsidR="00FF47AA" w:rsidRDefault="00FF47AA" w:rsidP="00FF47AA">
            <w:pPr>
              <w:tabs>
                <w:tab w:val="left" w:pos="1021"/>
              </w:tabs>
              <w:spacing w:line="276" w:lineRule="auto"/>
            </w:pPr>
            <w:r>
              <w:t>Lê Hồng Phong</w:t>
            </w:r>
          </w:p>
        </w:tc>
        <w:tc>
          <w:tcPr>
            <w:tcW w:w="4890" w:type="dxa"/>
            <w:vAlign w:val="center"/>
          </w:tcPr>
          <w:p w14:paraId="1758299F" w14:textId="77777777" w:rsidR="00FF47AA" w:rsidRDefault="00FF47AA" w:rsidP="00FF47AA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>
              <w:t xml:space="preserve">- </w:t>
            </w:r>
            <w:r>
              <w:rPr>
                <w:lang w:val="vi-VN"/>
              </w:rPr>
              <w:t xml:space="preserve"> Dự án thành phần 2 Cảng HKQT Long Thành</w:t>
            </w:r>
          </w:p>
          <w:p w14:paraId="214DE386" w14:textId="521C1C2B" w:rsidR="00FF47AA" w:rsidRDefault="00FF47AA" w:rsidP="00FF47AA">
            <w:pPr>
              <w:tabs>
                <w:tab w:val="left" w:pos="1021"/>
              </w:tabs>
              <w:spacing w:line="276" w:lineRule="auto"/>
              <w:jc w:val="both"/>
            </w:pPr>
            <w:r>
              <w:t>- Dự án mạng ATN mặt đất</w:t>
            </w:r>
          </w:p>
        </w:tc>
      </w:tr>
      <w:tr w:rsidR="00FF47AA" w:rsidRPr="000E65EF" w14:paraId="49BB84FC" w14:textId="77777777" w:rsidTr="00396224">
        <w:tc>
          <w:tcPr>
            <w:tcW w:w="670" w:type="dxa"/>
            <w:vAlign w:val="center"/>
          </w:tcPr>
          <w:p w14:paraId="7A4F644A" w14:textId="77777777" w:rsidR="00FF47AA" w:rsidRDefault="00FF47AA" w:rsidP="00FF47AA">
            <w:pPr>
              <w:pStyle w:val="ListParagraph"/>
              <w:numPr>
                <w:ilvl w:val="0"/>
                <w:numId w:val="38"/>
              </w:numPr>
              <w:tabs>
                <w:tab w:val="left" w:pos="1021"/>
              </w:tabs>
              <w:spacing w:line="276" w:lineRule="auto"/>
              <w:ind w:left="170" w:hanging="170"/>
              <w:rPr>
                <w:lang w:val="vi-VN"/>
              </w:rPr>
            </w:pPr>
          </w:p>
        </w:tc>
        <w:tc>
          <w:tcPr>
            <w:tcW w:w="2158" w:type="dxa"/>
            <w:vAlign w:val="center"/>
          </w:tcPr>
          <w:p w14:paraId="52C76A69" w14:textId="3412D61C" w:rsidR="00FF47AA" w:rsidRDefault="00FF47AA" w:rsidP="00FF47AA">
            <w:pPr>
              <w:tabs>
                <w:tab w:val="left" w:pos="1021"/>
              </w:tabs>
              <w:spacing w:line="276" w:lineRule="auto"/>
            </w:pPr>
            <w:r>
              <w:t>Chuyên viên kỹ thuật khí tượng</w:t>
            </w:r>
          </w:p>
        </w:tc>
        <w:tc>
          <w:tcPr>
            <w:tcW w:w="1629" w:type="dxa"/>
            <w:vAlign w:val="center"/>
          </w:tcPr>
          <w:p w14:paraId="474A1DFA" w14:textId="20D517B4" w:rsidR="00FF47AA" w:rsidRDefault="00FF47AA" w:rsidP="00FF47AA">
            <w:pPr>
              <w:tabs>
                <w:tab w:val="left" w:pos="1021"/>
              </w:tabs>
              <w:spacing w:line="276" w:lineRule="auto"/>
            </w:pPr>
            <w:r>
              <w:t>Nguyễn Hoài Nam</w:t>
            </w:r>
          </w:p>
        </w:tc>
        <w:tc>
          <w:tcPr>
            <w:tcW w:w="4890" w:type="dxa"/>
          </w:tcPr>
          <w:p w14:paraId="016CE5E0" w14:textId="2605A727" w:rsidR="00FF47AA" w:rsidRDefault="00FF47AA" w:rsidP="00FF47AA">
            <w:pPr>
              <w:tabs>
                <w:tab w:val="left" w:pos="1021"/>
              </w:tabs>
              <w:spacing w:line="276" w:lineRule="auto"/>
              <w:jc w:val="both"/>
            </w:pPr>
            <w:r w:rsidRPr="00DA4265">
              <w:t>- Dự án đầu tư các trạm AWOS tại các sân bay Vinh, Đà Nẵng, Liên Khương, Cần Thơ</w:t>
            </w:r>
          </w:p>
        </w:tc>
      </w:tr>
      <w:tr w:rsidR="00FF47AA" w:rsidRPr="000E65EF" w14:paraId="1E06AD09" w14:textId="77777777" w:rsidTr="00396224">
        <w:tc>
          <w:tcPr>
            <w:tcW w:w="670" w:type="dxa"/>
            <w:vAlign w:val="center"/>
          </w:tcPr>
          <w:p w14:paraId="3CC66714" w14:textId="77777777" w:rsidR="00FF47AA" w:rsidRDefault="00FF47AA" w:rsidP="00FF47AA">
            <w:pPr>
              <w:pStyle w:val="ListParagraph"/>
              <w:numPr>
                <w:ilvl w:val="0"/>
                <w:numId w:val="38"/>
              </w:numPr>
              <w:tabs>
                <w:tab w:val="left" w:pos="1021"/>
              </w:tabs>
              <w:spacing w:line="276" w:lineRule="auto"/>
              <w:ind w:left="170" w:hanging="170"/>
              <w:rPr>
                <w:lang w:val="vi-VN"/>
              </w:rPr>
            </w:pPr>
          </w:p>
        </w:tc>
        <w:tc>
          <w:tcPr>
            <w:tcW w:w="2158" w:type="dxa"/>
            <w:vAlign w:val="center"/>
          </w:tcPr>
          <w:p w14:paraId="226D51BE" w14:textId="6D9D2E9A" w:rsidR="00FF47AA" w:rsidRDefault="00FF47AA" w:rsidP="00FF47AA">
            <w:pPr>
              <w:tabs>
                <w:tab w:val="left" w:pos="1021"/>
              </w:tabs>
              <w:spacing w:line="276" w:lineRule="auto"/>
            </w:pPr>
            <w:r>
              <w:t>Phụ trách bộ phận CNTT</w:t>
            </w:r>
          </w:p>
        </w:tc>
        <w:tc>
          <w:tcPr>
            <w:tcW w:w="1629" w:type="dxa"/>
            <w:vAlign w:val="center"/>
          </w:tcPr>
          <w:p w14:paraId="56E5B9F1" w14:textId="554D944C" w:rsidR="00FF47AA" w:rsidRDefault="00FF47AA" w:rsidP="00FF47AA">
            <w:pPr>
              <w:tabs>
                <w:tab w:val="left" w:pos="1021"/>
              </w:tabs>
              <w:spacing w:line="276" w:lineRule="auto"/>
            </w:pPr>
            <w:r>
              <w:t>Nguyễn Hồng Hiệp</w:t>
            </w:r>
          </w:p>
        </w:tc>
        <w:tc>
          <w:tcPr>
            <w:tcW w:w="4890" w:type="dxa"/>
          </w:tcPr>
          <w:p w14:paraId="4C24AF0D" w14:textId="77777777" w:rsidR="00FF47AA" w:rsidRDefault="00FF47AA" w:rsidP="00FF47AA">
            <w:pPr>
              <w:tabs>
                <w:tab w:val="left" w:pos="1021"/>
              </w:tabs>
              <w:spacing w:line="276" w:lineRule="auto"/>
              <w:jc w:val="both"/>
            </w:pPr>
            <w:r>
              <w:t xml:space="preserve">- </w:t>
            </w:r>
            <w:r>
              <w:t>Dự án mạng ATN mặt đất</w:t>
            </w:r>
          </w:p>
          <w:p w14:paraId="5171D59A" w14:textId="77777777" w:rsidR="00FF47AA" w:rsidRDefault="00FF47AA" w:rsidP="00FF47AA">
            <w:pPr>
              <w:tabs>
                <w:tab w:val="left" w:pos="1021"/>
              </w:tabs>
              <w:spacing w:line="276" w:lineRule="auto"/>
              <w:jc w:val="both"/>
            </w:pPr>
            <w:r>
              <w:t xml:space="preserve">- </w:t>
            </w:r>
            <w:r>
              <w:t>Dự án hệ thống Quản lý luồng không lưu ATFM</w:t>
            </w:r>
          </w:p>
          <w:p w14:paraId="171C59E0" w14:textId="3B45CF45" w:rsidR="00FF47AA" w:rsidRPr="00DA4265" w:rsidRDefault="00FF47AA" w:rsidP="00FF47AA">
            <w:pPr>
              <w:tabs>
                <w:tab w:val="left" w:pos="1021"/>
              </w:tabs>
              <w:spacing w:line="276" w:lineRule="auto"/>
              <w:jc w:val="both"/>
            </w:pPr>
            <w:r>
              <w:t>- Dự án ứ</w:t>
            </w:r>
            <w:r w:rsidRPr="00DA4265">
              <w:rPr>
                <w:lang w:val="vi-VN"/>
              </w:rPr>
              <w:t xml:space="preserve">ng dụng CNTT trong công tác quản trị điều hành của TCT.  </w:t>
            </w:r>
          </w:p>
          <w:p w14:paraId="35B0B38D" w14:textId="21152F84" w:rsidR="00FF47AA" w:rsidRPr="00DA4265" w:rsidRDefault="00FF47AA" w:rsidP="00FF47AA">
            <w:pPr>
              <w:tabs>
                <w:tab w:val="left" w:pos="1021"/>
              </w:tabs>
              <w:spacing w:line="276" w:lineRule="auto"/>
              <w:jc w:val="both"/>
            </w:pPr>
            <w:r w:rsidRPr="00DA4265">
              <w:t xml:space="preserve">+ </w:t>
            </w:r>
            <w:r>
              <w:t>Dự án h</w:t>
            </w:r>
            <w:r w:rsidRPr="00DA4265">
              <w:t>ệ thống giám sát an toàn thông tin NOC/SOC</w:t>
            </w:r>
          </w:p>
          <w:p w14:paraId="461B3D2C" w14:textId="23649EFD" w:rsidR="00FF47AA" w:rsidRPr="00DA4265" w:rsidRDefault="00FF47AA" w:rsidP="00FF47AA">
            <w:pPr>
              <w:tabs>
                <w:tab w:val="left" w:pos="1021"/>
              </w:tabs>
              <w:spacing w:line="276" w:lineRule="auto"/>
              <w:jc w:val="both"/>
            </w:pPr>
            <w:r w:rsidRPr="00DA4265">
              <w:t xml:space="preserve">+ </w:t>
            </w:r>
            <w:r>
              <w:t>Dự án t</w:t>
            </w:r>
            <w:r w:rsidRPr="00DA4265">
              <w:t>hiết bị an ninh mạng IDS/IPS</w:t>
            </w:r>
          </w:p>
        </w:tc>
      </w:tr>
      <w:tr w:rsidR="00FF47AA" w:rsidRPr="000E65EF" w14:paraId="3687D33D" w14:textId="77777777" w:rsidTr="00396224">
        <w:tc>
          <w:tcPr>
            <w:tcW w:w="670" w:type="dxa"/>
            <w:vAlign w:val="center"/>
          </w:tcPr>
          <w:p w14:paraId="21E372DB" w14:textId="77777777" w:rsidR="00FF47AA" w:rsidRDefault="00FF47AA" w:rsidP="00FF47AA">
            <w:pPr>
              <w:pStyle w:val="ListParagraph"/>
              <w:numPr>
                <w:ilvl w:val="0"/>
                <w:numId w:val="38"/>
              </w:numPr>
              <w:tabs>
                <w:tab w:val="left" w:pos="1021"/>
              </w:tabs>
              <w:spacing w:line="276" w:lineRule="auto"/>
              <w:ind w:left="170" w:hanging="170"/>
              <w:rPr>
                <w:lang w:val="vi-VN"/>
              </w:rPr>
            </w:pPr>
          </w:p>
        </w:tc>
        <w:tc>
          <w:tcPr>
            <w:tcW w:w="2158" w:type="dxa"/>
            <w:vAlign w:val="center"/>
          </w:tcPr>
          <w:p w14:paraId="2DB9F0AF" w14:textId="3445963C" w:rsidR="00FF47AA" w:rsidRDefault="00FF47AA" w:rsidP="00FF47AA">
            <w:pPr>
              <w:tabs>
                <w:tab w:val="left" w:pos="1021"/>
              </w:tabs>
              <w:spacing w:line="276" w:lineRule="auto"/>
            </w:pPr>
            <w:r>
              <w:t>Chuyên viên quản lý CSDL</w:t>
            </w:r>
          </w:p>
        </w:tc>
        <w:tc>
          <w:tcPr>
            <w:tcW w:w="1629" w:type="dxa"/>
            <w:vAlign w:val="center"/>
          </w:tcPr>
          <w:p w14:paraId="51533B18" w14:textId="074CA043" w:rsidR="00FF47AA" w:rsidRDefault="00FF47AA" w:rsidP="00FF47AA">
            <w:pPr>
              <w:tabs>
                <w:tab w:val="left" w:pos="1021"/>
              </w:tabs>
              <w:spacing w:line="276" w:lineRule="auto"/>
            </w:pPr>
            <w:r>
              <w:t>Lê Hải Anh</w:t>
            </w:r>
          </w:p>
        </w:tc>
        <w:tc>
          <w:tcPr>
            <w:tcW w:w="4890" w:type="dxa"/>
          </w:tcPr>
          <w:p w14:paraId="010EF98A" w14:textId="568F9C8A" w:rsidR="00FF47AA" w:rsidRDefault="00FF47AA" w:rsidP="00FF47AA">
            <w:pPr>
              <w:tabs>
                <w:tab w:val="left" w:pos="1021"/>
              </w:tabs>
              <w:spacing w:line="276" w:lineRule="auto"/>
              <w:jc w:val="both"/>
            </w:pPr>
            <w:r>
              <w:t>- Dự án ứ</w:t>
            </w:r>
            <w:r w:rsidRPr="00DA4265">
              <w:rPr>
                <w:lang w:val="vi-VN"/>
              </w:rPr>
              <w:t xml:space="preserve">ng dụng CNTT trong công tác quản trị điều hành của TCT.  </w:t>
            </w:r>
          </w:p>
        </w:tc>
      </w:tr>
      <w:tr w:rsidR="00FF47AA" w:rsidRPr="000E65EF" w14:paraId="23FF9CD3" w14:textId="77777777" w:rsidTr="00396224">
        <w:tc>
          <w:tcPr>
            <w:tcW w:w="670" w:type="dxa"/>
            <w:vAlign w:val="center"/>
          </w:tcPr>
          <w:p w14:paraId="03C2F76D" w14:textId="77777777" w:rsidR="00FF47AA" w:rsidRDefault="00FF47AA" w:rsidP="00FF47AA">
            <w:pPr>
              <w:pStyle w:val="ListParagraph"/>
              <w:numPr>
                <w:ilvl w:val="0"/>
                <w:numId w:val="38"/>
              </w:numPr>
              <w:tabs>
                <w:tab w:val="left" w:pos="1021"/>
              </w:tabs>
              <w:spacing w:line="276" w:lineRule="auto"/>
              <w:ind w:left="170" w:hanging="170"/>
              <w:rPr>
                <w:lang w:val="vi-VN"/>
              </w:rPr>
            </w:pPr>
          </w:p>
        </w:tc>
        <w:tc>
          <w:tcPr>
            <w:tcW w:w="2158" w:type="dxa"/>
            <w:vAlign w:val="center"/>
          </w:tcPr>
          <w:p w14:paraId="699AD1A2" w14:textId="0F1F8142" w:rsidR="00FF47AA" w:rsidRDefault="00FF47AA" w:rsidP="00FF47AA">
            <w:pPr>
              <w:tabs>
                <w:tab w:val="left" w:pos="1021"/>
              </w:tabs>
              <w:spacing w:line="276" w:lineRule="auto"/>
            </w:pPr>
            <w:r>
              <w:t>Chuyên viên An toàn thông tin</w:t>
            </w:r>
          </w:p>
        </w:tc>
        <w:tc>
          <w:tcPr>
            <w:tcW w:w="1629" w:type="dxa"/>
            <w:vAlign w:val="center"/>
          </w:tcPr>
          <w:p w14:paraId="7369272A" w14:textId="6743EDD8" w:rsidR="00FF47AA" w:rsidRDefault="00FF47AA" w:rsidP="00FF47AA">
            <w:pPr>
              <w:tabs>
                <w:tab w:val="left" w:pos="1021"/>
              </w:tabs>
              <w:spacing w:line="276" w:lineRule="auto"/>
            </w:pPr>
            <w:r>
              <w:t>Nguyễn Khánh Linh</w:t>
            </w:r>
          </w:p>
        </w:tc>
        <w:tc>
          <w:tcPr>
            <w:tcW w:w="4890" w:type="dxa"/>
          </w:tcPr>
          <w:p w14:paraId="28204F3F" w14:textId="77777777" w:rsidR="00FF47AA" w:rsidRPr="00DA4265" w:rsidRDefault="00FF47AA" w:rsidP="00FF47AA">
            <w:pPr>
              <w:tabs>
                <w:tab w:val="left" w:pos="1021"/>
              </w:tabs>
              <w:spacing w:line="276" w:lineRule="auto"/>
              <w:jc w:val="both"/>
            </w:pPr>
            <w:r w:rsidRPr="00DA4265">
              <w:t xml:space="preserve">+ </w:t>
            </w:r>
            <w:r>
              <w:t>Dự án h</w:t>
            </w:r>
            <w:r w:rsidRPr="00DA4265">
              <w:t>ệ thống giám sát an toàn thông tin NOC/SOC</w:t>
            </w:r>
          </w:p>
          <w:p w14:paraId="24106501" w14:textId="7A8CE765" w:rsidR="00FF47AA" w:rsidRDefault="00FF47AA" w:rsidP="00FF47AA">
            <w:pPr>
              <w:tabs>
                <w:tab w:val="left" w:pos="1021"/>
              </w:tabs>
              <w:spacing w:line="276" w:lineRule="auto"/>
              <w:jc w:val="both"/>
            </w:pPr>
            <w:r w:rsidRPr="00DA4265">
              <w:t xml:space="preserve">+ </w:t>
            </w:r>
            <w:r>
              <w:t>Dự án t</w:t>
            </w:r>
            <w:r w:rsidRPr="00DA4265">
              <w:t>hiết bị an ninh mạng IDS/IPS</w:t>
            </w:r>
          </w:p>
        </w:tc>
      </w:tr>
      <w:tr w:rsidR="00FF47AA" w:rsidRPr="000E65EF" w14:paraId="1A446291" w14:textId="77777777" w:rsidTr="00396224">
        <w:tc>
          <w:tcPr>
            <w:tcW w:w="670" w:type="dxa"/>
            <w:vAlign w:val="center"/>
          </w:tcPr>
          <w:p w14:paraId="43999015" w14:textId="77777777" w:rsidR="00FF47AA" w:rsidRDefault="00FF47AA" w:rsidP="00FF47AA">
            <w:pPr>
              <w:pStyle w:val="ListParagraph"/>
              <w:numPr>
                <w:ilvl w:val="0"/>
                <w:numId w:val="38"/>
              </w:numPr>
              <w:tabs>
                <w:tab w:val="left" w:pos="1021"/>
              </w:tabs>
              <w:spacing w:line="276" w:lineRule="auto"/>
              <w:ind w:left="170" w:hanging="170"/>
              <w:rPr>
                <w:lang w:val="vi-VN"/>
              </w:rPr>
            </w:pPr>
          </w:p>
        </w:tc>
        <w:tc>
          <w:tcPr>
            <w:tcW w:w="2158" w:type="dxa"/>
            <w:vAlign w:val="center"/>
          </w:tcPr>
          <w:p w14:paraId="75394161" w14:textId="31D1ED84" w:rsidR="00FF47AA" w:rsidRDefault="00FF47AA" w:rsidP="00FF47AA">
            <w:pPr>
              <w:tabs>
                <w:tab w:val="left" w:pos="1021"/>
              </w:tabs>
              <w:spacing w:line="276" w:lineRule="auto"/>
            </w:pPr>
            <w:r>
              <w:t>Chuyên viên quản lý hệ thống CNTT</w:t>
            </w:r>
          </w:p>
        </w:tc>
        <w:tc>
          <w:tcPr>
            <w:tcW w:w="1629" w:type="dxa"/>
            <w:vAlign w:val="center"/>
          </w:tcPr>
          <w:p w14:paraId="308E1895" w14:textId="205CFAE9" w:rsidR="00FF47AA" w:rsidRDefault="00FF47AA" w:rsidP="00FF47AA">
            <w:pPr>
              <w:tabs>
                <w:tab w:val="left" w:pos="1021"/>
              </w:tabs>
              <w:spacing w:line="276" w:lineRule="auto"/>
            </w:pPr>
            <w:r>
              <w:t>Nguyễn Văn Giang</w:t>
            </w:r>
          </w:p>
        </w:tc>
        <w:tc>
          <w:tcPr>
            <w:tcW w:w="4890" w:type="dxa"/>
          </w:tcPr>
          <w:p w14:paraId="046E644D" w14:textId="77777777" w:rsidR="00FF47AA" w:rsidRDefault="00FF47AA" w:rsidP="00FF47AA">
            <w:pPr>
              <w:tabs>
                <w:tab w:val="left" w:pos="1021"/>
              </w:tabs>
              <w:spacing w:line="276" w:lineRule="auto"/>
              <w:jc w:val="both"/>
            </w:pPr>
            <w:r>
              <w:t>- Dự án hệ thống Quản lý luồng không lưu ATFM</w:t>
            </w:r>
          </w:p>
          <w:p w14:paraId="5651C6CC" w14:textId="249FC1C0" w:rsidR="00FF47AA" w:rsidRPr="00DA4265" w:rsidRDefault="00FF47AA" w:rsidP="00FF47AA">
            <w:pPr>
              <w:tabs>
                <w:tab w:val="left" w:pos="1021"/>
              </w:tabs>
              <w:spacing w:line="276" w:lineRule="auto"/>
              <w:jc w:val="both"/>
            </w:pPr>
            <w:r>
              <w:t>- Dự án ứ</w:t>
            </w:r>
            <w:r w:rsidRPr="00DA4265">
              <w:rPr>
                <w:lang w:val="vi-VN"/>
              </w:rPr>
              <w:t xml:space="preserve">ng dụng CNTT trong công tác quản trị điều hành của TCT.  </w:t>
            </w:r>
          </w:p>
        </w:tc>
      </w:tr>
      <w:tr w:rsidR="00FF47AA" w:rsidRPr="000E65EF" w14:paraId="63A0842D" w14:textId="77777777" w:rsidTr="00396224">
        <w:tc>
          <w:tcPr>
            <w:tcW w:w="670" w:type="dxa"/>
            <w:vAlign w:val="center"/>
          </w:tcPr>
          <w:p w14:paraId="564309FA" w14:textId="77777777" w:rsidR="00FF47AA" w:rsidRDefault="00FF47AA" w:rsidP="00FF47AA">
            <w:pPr>
              <w:pStyle w:val="ListParagraph"/>
              <w:numPr>
                <w:ilvl w:val="0"/>
                <w:numId w:val="38"/>
              </w:numPr>
              <w:tabs>
                <w:tab w:val="left" w:pos="1021"/>
              </w:tabs>
              <w:spacing w:line="276" w:lineRule="auto"/>
              <w:ind w:left="170" w:hanging="170"/>
              <w:rPr>
                <w:lang w:val="vi-VN"/>
              </w:rPr>
            </w:pPr>
          </w:p>
        </w:tc>
        <w:tc>
          <w:tcPr>
            <w:tcW w:w="2158" w:type="dxa"/>
            <w:vAlign w:val="center"/>
          </w:tcPr>
          <w:p w14:paraId="64E29D26" w14:textId="35AAED1A" w:rsidR="00FF47AA" w:rsidRDefault="00FF47AA" w:rsidP="00FF47AA">
            <w:pPr>
              <w:tabs>
                <w:tab w:val="left" w:pos="1021"/>
              </w:tabs>
              <w:spacing w:line="276" w:lineRule="auto"/>
            </w:pPr>
            <w:r>
              <w:t>Phụ trách bộ phận Cơ điện</w:t>
            </w:r>
          </w:p>
        </w:tc>
        <w:tc>
          <w:tcPr>
            <w:tcW w:w="1629" w:type="dxa"/>
            <w:vAlign w:val="center"/>
          </w:tcPr>
          <w:p w14:paraId="64B3B922" w14:textId="2BB23165" w:rsidR="00FF47AA" w:rsidRDefault="00FF47AA" w:rsidP="00FF47AA">
            <w:pPr>
              <w:tabs>
                <w:tab w:val="left" w:pos="1021"/>
              </w:tabs>
              <w:spacing w:line="276" w:lineRule="auto"/>
            </w:pPr>
            <w:r>
              <w:t>Nguyễn Trung Kiên</w:t>
            </w:r>
          </w:p>
        </w:tc>
        <w:tc>
          <w:tcPr>
            <w:tcW w:w="4890" w:type="dxa"/>
          </w:tcPr>
          <w:p w14:paraId="2243A9F5" w14:textId="119B54DC" w:rsidR="00FF47AA" w:rsidRDefault="00FF47AA" w:rsidP="00FF47AA">
            <w:pPr>
              <w:tabs>
                <w:tab w:val="left" w:pos="1021"/>
              </w:tabs>
              <w:spacing w:line="276" w:lineRule="auto"/>
              <w:jc w:val="both"/>
            </w:pPr>
            <w:r>
              <w:t>-</w:t>
            </w:r>
            <w:r w:rsidRPr="00DA4265">
              <w:rPr>
                <w:lang w:val="vi-VN"/>
              </w:rPr>
              <w:t xml:space="preserve"> Dự án Trung tâm KSKL HCM - ATCC/HCM</w:t>
            </w:r>
          </w:p>
          <w:p w14:paraId="18DBD0E8" w14:textId="77777777" w:rsidR="00FF47AA" w:rsidRPr="00DA4265" w:rsidRDefault="00FF47AA" w:rsidP="00FF47AA">
            <w:pPr>
              <w:tabs>
                <w:tab w:val="left" w:pos="1021"/>
              </w:tabs>
              <w:spacing w:line="276" w:lineRule="auto"/>
              <w:jc w:val="both"/>
            </w:pPr>
            <w:r w:rsidRPr="00DA4265">
              <w:t>-</w:t>
            </w:r>
            <w:r w:rsidRPr="00DA4265">
              <w:rPr>
                <w:lang w:val="vi-VN"/>
              </w:rPr>
              <w:t xml:space="preserve"> 05 dự án radar Nội Bài, Vinh, Quy Nhơn, Cam Ranh, Cà Mau</w:t>
            </w:r>
          </w:p>
          <w:p w14:paraId="5DD230A1" w14:textId="43EA10E6" w:rsidR="00FF47AA" w:rsidRPr="00FF47AA" w:rsidRDefault="00FF47AA" w:rsidP="00FF47AA">
            <w:pPr>
              <w:tabs>
                <w:tab w:val="left" w:pos="1021"/>
              </w:tabs>
              <w:spacing w:line="276" w:lineRule="auto"/>
              <w:jc w:val="both"/>
            </w:pPr>
            <w:r w:rsidRPr="00DA4265">
              <w:t>- 03 dự án radar Nội Bài, Sơn Trà, Tân Sơn Nhất</w:t>
            </w:r>
          </w:p>
        </w:tc>
      </w:tr>
      <w:tr w:rsidR="00FF47AA" w:rsidRPr="000E65EF" w14:paraId="00E0791A" w14:textId="77777777" w:rsidTr="00396224">
        <w:tc>
          <w:tcPr>
            <w:tcW w:w="670" w:type="dxa"/>
            <w:vAlign w:val="center"/>
          </w:tcPr>
          <w:p w14:paraId="5D0016F0" w14:textId="77777777" w:rsidR="00FF47AA" w:rsidRDefault="00FF47AA" w:rsidP="00FF47AA">
            <w:pPr>
              <w:pStyle w:val="ListParagraph"/>
              <w:numPr>
                <w:ilvl w:val="0"/>
                <w:numId w:val="38"/>
              </w:numPr>
              <w:tabs>
                <w:tab w:val="left" w:pos="1021"/>
              </w:tabs>
              <w:spacing w:line="276" w:lineRule="auto"/>
              <w:ind w:left="170" w:hanging="170"/>
              <w:rPr>
                <w:lang w:val="vi-VN"/>
              </w:rPr>
            </w:pPr>
          </w:p>
        </w:tc>
        <w:tc>
          <w:tcPr>
            <w:tcW w:w="2158" w:type="dxa"/>
            <w:vAlign w:val="center"/>
          </w:tcPr>
          <w:p w14:paraId="677CD8C4" w14:textId="5CB68228" w:rsidR="00FF47AA" w:rsidRDefault="00FF47AA" w:rsidP="00FF47AA">
            <w:pPr>
              <w:tabs>
                <w:tab w:val="left" w:pos="1021"/>
              </w:tabs>
              <w:spacing w:line="276" w:lineRule="auto"/>
            </w:pPr>
            <w:r>
              <w:t>Chuyên viên cơ điện</w:t>
            </w:r>
          </w:p>
        </w:tc>
        <w:tc>
          <w:tcPr>
            <w:tcW w:w="1629" w:type="dxa"/>
            <w:vAlign w:val="center"/>
          </w:tcPr>
          <w:p w14:paraId="3B94C067" w14:textId="5EBA1FA1" w:rsidR="00FF47AA" w:rsidRDefault="00FF47AA" w:rsidP="00FF47AA">
            <w:pPr>
              <w:tabs>
                <w:tab w:val="left" w:pos="1021"/>
              </w:tabs>
              <w:spacing w:line="276" w:lineRule="auto"/>
            </w:pPr>
            <w:r>
              <w:t>Nguyễn Tuấn Anh</w:t>
            </w:r>
          </w:p>
        </w:tc>
        <w:tc>
          <w:tcPr>
            <w:tcW w:w="4890" w:type="dxa"/>
          </w:tcPr>
          <w:p w14:paraId="6E4671C3" w14:textId="219FDC4D" w:rsidR="00FF47AA" w:rsidRDefault="00FF47AA" w:rsidP="00FF47AA">
            <w:pPr>
              <w:tabs>
                <w:tab w:val="left" w:pos="1021"/>
              </w:tabs>
              <w:spacing w:line="276" w:lineRule="auto"/>
              <w:jc w:val="both"/>
              <w:rPr>
                <w:lang w:val="vi-VN"/>
              </w:rPr>
            </w:pPr>
            <w:r>
              <w:t xml:space="preserve">- </w:t>
            </w:r>
            <w:r>
              <w:rPr>
                <w:lang w:val="vi-VN"/>
              </w:rPr>
              <w:t xml:space="preserve"> Dự án thành phần 2 Cảng HKQT Long Thành</w:t>
            </w:r>
          </w:p>
          <w:p w14:paraId="0151E425" w14:textId="3F490F12" w:rsidR="00FF47AA" w:rsidRDefault="00FF47AA" w:rsidP="00FF47AA">
            <w:pPr>
              <w:tabs>
                <w:tab w:val="left" w:pos="1021"/>
              </w:tabs>
              <w:spacing w:line="276" w:lineRule="auto"/>
              <w:jc w:val="both"/>
            </w:pPr>
            <w:r>
              <w:t>- Dự án Đài KSKL Đồng Hới</w:t>
            </w:r>
          </w:p>
          <w:p w14:paraId="255C456C" w14:textId="2FE86405" w:rsidR="00FF47AA" w:rsidRPr="00DA4265" w:rsidRDefault="00FF47AA" w:rsidP="00FF47AA">
            <w:pPr>
              <w:tabs>
                <w:tab w:val="left" w:pos="1021"/>
              </w:tabs>
              <w:spacing w:line="276" w:lineRule="auto"/>
              <w:jc w:val="both"/>
            </w:pPr>
            <w:r w:rsidRPr="00DA4265">
              <w:t>-</w:t>
            </w:r>
            <w:r w:rsidRPr="00DA4265">
              <w:rPr>
                <w:lang w:val="vi-VN"/>
              </w:rPr>
              <w:t xml:space="preserve"> 05 dự án radar Nội Bài, Vinh, Quy Nhơn, Cam Ranh, Cà Mau</w:t>
            </w:r>
          </w:p>
          <w:p w14:paraId="54A60A28" w14:textId="5FE00338" w:rsidR="00FF47AA" w:rsidRDefault="00FF47AA" w:rsidP="00FF47AA">
            <w:pPr>
              <w:tabs>
                <w:tab w:val="left" w:pos="1021"/>
              </w:tabs>
              <w:spacing w:line="276" w:lineRule="auto"/>
              <w:jc w:val="both"/>
            </w:pPr>
            <w:r w:rsidRPr="00DA4265">
              <w:t>- 03 dự án radar Nội Bài, Sơn Trà, Tân Sơn Nhất</w:t>
            </w:r>
          </w:p>
        </w:tc>
      </w:tr>
      <w:tr w:rsidR="00FF47AA" w:rsidRPr="000E65EF" w14:paraId="3EFB101E" w14:textId="77777777" w:rsidTr="00FF47AA">
        <w:tc>
          <w:tcPr>
            <w:tcW w:w="670" w:type="dxa"/>
            <w:vAlign w:val="center"/>
          </w:tcPr>
          <w:p w14:paraId="466DA63C" w14:textId="77777777" w:rsidR="00FF47AA" w:rsidRDefault="00FF47AA" w:rsidP="00FF47AA">
            <w:pPr>
              <w:pStyle w:val="ListParagraph"/>
              <w:numPr>
                <w:ilvl w:val="0"/>
                <w:numId w:val="38"/>
              </w:numPr>
              <w:tabs>
                <w:tab w:val="left" w:pos="1021"/>
              </w:tabs>
              <w:spacing w:line="276" w:lineRule="auto"/>
              <w:ind w:left="170" w:hanging="170"/>
              <w:rPr>
                <w:lang w:val="vi-VN"/>
              </w:rPr>
            </w:pPr>
          </w:p>
        </w:tc>
        <w:tc>
          <w:tcPr>
            <w:tcW w:w="2158" w:type="dxa"/>
            <w:vAlign w:val="center"/>
          </w:tcPr>
          <w:p w14:paraId="778F378A" w14:textId="069D4B76" w:rsidR="00FF47AA" w:rsidRDefault="00FF47AA" w:rsidP="00FF47AA">
            <w:pPr>
              <w:tabs>
                <w:tab w:val="left" w:pos="1021"/>
              </w:tabs>
              <w:spacing w:line="276" w:lineRule="auto"/>
            </w:pPr>
            <w:r>
              <w:t>Chuyên viên cơ điện</w:t>
            </w:r>
          </w:p>
        </w:tc>
        <w:tc>
          <w:tcPr>
            <w:tcW w:w="1629" w:type="dxa"/>
            <w:vAlign w:val="center"/>
          </w:tcPr>
          <w:p w14:paraId="4C52B0FA" w14:textId="378E83F3" w:rsidR="00FF47AA" w:rsidRDefault="00FF47AA" w:rsidP="00FF47AA">
            <w:pPr>
              <w:tabs>
                <w:tab w:val="left" w:pos="1021"/>
              </w:tabs>
              <w:spacing w:line="276" w:lineRule="auto"/>
            </w:pPr>
            <w:r>
              <w:t>Trịnh Duy Khải</w:t>
            </w:r>
          </w:p>
        </w:tc>
        <w:tc>
          <w:tcPr>
            <w:tcW w:w="4890" w:type="dxa"/>
            <w:vAlign w:val="center"/>
          </w:tcPr>
          <w:p w14:paraId="1B5C4CCD" w14:textId="4908B762" w:rsidR="00FF47AA" w:rsidRDefault="00FF47AA" w:rsidP="00FF47AA">
            <w:pPr>
              <w:tabs>
                <w:tab w:val="left" w:pos="1021"/>
              </w:tabs>
              <w:spacing w:line="276" w:lineRule="auto"/>
            </w:pPr>
            <w:r>
              <w:t>Dự án Đài KSKL Cà Mau</w:t>
            </w:r>
          </w:p>
        </w:tc>
      </w:tr>
    </w:tbl>
    <w:p w14:paraId="4FC9A277" w14:textId="77777777" w:rsidR="00332C2D" w:rsidRPr="00332C2D" w:rsidRDefault="00332C2D" w:rsidP="005718A5">
      <w:pPr>
        <w:tabs>
          <w:tab w:val="left" w:pos="1021"/>
        </w:tabs>
        <w:spacing w:before="120" w:after="120"/>
        <w:ind w:firstLine="720"/>
        <w:jc w:val="both"/>
      </w:pPr>
    </w:p>
    <w:sectPr w:rsidR="00332C2D" w:rsidRPr="00332C2D" w:rsidSect="00332C2D">
      <w:pgSz w:w="11909" w:h="16834" w:code="9"/>
      <w:pgMar w:top="1134" w:right="1134" w:bottom="1134" w:left="1418" w:header="680" w:footer="284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E59E8" w14:textId="77777777" w:rsidR="0098279E" w:rsidRDefault="0098279E">
      <w:r>
        <w:separator/>
      </w:r>
    </w:p>
  </w:endnote>
  <w:endnote w:type="continuationSeparator" w:id="0">
    <w:p w14:paraId="004F3E74" w14:textId="77777777" w:rsidR="0098279E" w:rsidRDefault="009827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6AF38" w14:textId="77777777" w:rsidR="007A00C9" w:rsidRDefault="007A00C9" w:rsidP="00D8219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CECBEAE" w14:textId="77777777" w:rsidR="007A00C9" w:rsidRDefault="007A00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552C8" w14:textId="77777777" w:rsidR="007A00C9" w:rsidRDefault="007A00C9" w:rsidP="00E451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19308" w14:textId="77777777" w:rsidR="0098279E" w:rsidRDefault="0098279E">
      <w:r>
        <w:separator/>
      </w:r>
    </w:p>
  </w:footnote>
  <w:footnote w:type="continuationSeparator" w:id="0">
    <w:p w14:paraId="3FA69E99" w14:textId="77777777" w:rsidR="0098279E" w:rsidRDefault="009827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2F958" w14:textId="77777777" w:rsidR="007A00C9" w:rsidRDefault="007A00C9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2C703B">
      <w:rPr>
        <w:noProof/>
      </w:rPr>
      <w:t>23</w:t>
    </w:r>
    <w:r>
      <w:rPr>
        <w:noProof/>
      </w:rPr>
      <w:fldChar w:fldCharType="end"/>
    </w:r>
  </w:p>
  <w:p w14:paraId="6134851A" w14:textId="77777777" w:rsidR="007A00C9" w:rsidRDefault="007A00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AF2AB" w14:textId="77777777" w:rsidR="007A00C9" w:rsidRPr="00E4515F" w:rsidRDefault="007A00C9" w:rsidP="00E451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4"/>
    <w:lvl w:ilvl="0">
      <w:start w:val="1"/>
      <w:numFmt w:val="bullet"/>
      <w:lvlText w:val="+"/>
      <w:lvlJc w:val="left"/>
      <w:pPr>
        <w:tabs>
          <w:tab w:val="num" w:pos="113"/>
        </w:tabs>
        <w:ind w:left="113" w:hanging="113"/>
      </w:pPr>
      <w:rPr>
        <w:rFonts w:ascii=".VnTime" w:hAnsi=".VnTime" w:cs="Wingdings"/>
      </w:rPr>
    </w:lvl>
    <w:lvl w:ilvl="1">
      <w:start w:val="1"/>
      <w:numFmt w:val="upperLetter"/>
      <w:lvlText w:val="%2."/>
      <w:lvlJc w:val="left"/>
      <w:pPr>
        <w:tabs>
          <w:tab w:val="num" w:pos="1647"/>
        </w:tabs>
        <w:ind w:left="1647" w:hanging="567"/>
      </w:pPr>
    </w:lvl>
    <w:lvl w:ilvl="2">
      <w:start w:val="1"/>
      <w:numFmt w:val="decimal"/>
      <w:lvlText w:val="%3."/>
      <w:lvlJc w:val="left"/>
      <w:pPr>
        <w:tabs>
          <w:tab w:val="num" w:pos="1134"/>
        </w:tabs>
        <w:ind w:left="1134" w:hanging="567"/>
      </w:pPr>
      <w:rPr>
        <w:b/>
        <w:i/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567"/>
      </w:pPr>
    </w:lvl>
    <w:lvl w:ilvl="4">
      <w:start w:val="1"/>
      <w:numFmt w:val="bullet"/>
      <w:lvlText w:val=""/>
      <w:lvlJc w:val="left"/>
      <w:pPr>
        <w:tabs>
          <w:tab w:val="num" w:pos="3466"/>
        </w:tabs>
        <w:ind w:left="3523" w:hanging="283"/>
      </w:pPr>
      <w:rPr>
        <w:rFonts w:ascii="Symbol" w:hAnsi="Symbol" w:cs="Symbol"/>
        <w:sz w:val="28"/>
        <w:szCs w:val="28"/>
      </w:rPr>
    </w:lvl>
    <w:lvl w:ilvl="5">
      <w:start w:val="1"/>
      <w:numFmt w:val="bullet"/>
      <w:lvlText w:val="+"/>
      <w:lvlJc w:val="left"/>
      <w:pPr>
        <w:tabs>
          <w:tab w:val="num" w:pos="4073"/>
        </w:tabs>
        <w:ind w:left="4073" w:hanging="113"/>
      </w:pPr>
      <w:rPr>
        <w:rFonts w:ascii=".VnTime" w:hAnsi=".VnTime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/>
        <w:sz w:val="28"/>
        <w:szCs w:val="28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0000002"/>
    <w:multiLevelType w:val="multilevel"/>
    <w:tmpl w:val="00000002"/>
    <w:name w:val="WW8Num11"/>
    <w:lvl w:ilvl="0">
      <w:start w:val="1"/>
      <w:numFmt w:val="bullet"/>
      <w:lvlText w:val=""/>
      <w:lvlJc w:val="left"/>
      <w:pPr>
        <w:tabs>
          <w:tab w:val="num" w:pos="851"/>
        </w:tabs>
        <w:ind w:left="851" w:hanging="284"/>
      </w:pPr>
      <w:rPr>
        <w:rFonts w:ascii="Symbol" w:hAnsi="Symbol" w:cs="Symbol"/>
        <w:sz w:val="28"/>
        <w:szCs w:val="28"/>
      </w:rPr>
    </w:lvl>
    <w:lvl w:ilvl="1">
      <w:start w:val="1"/>
      <w:numFmt w:val="bullet"/>
      <w:lvlText w:val="+"/>
      <w:lvlJc w:val="left"/>
      <w:pPr>
        <w:tabs>
          <w:tab w:val="num" w:pos="1760"/>
        </w:tabs>
        <w:ind w:left="1760" w:hanging="113"/>
      </w:pPr>
      <w:rPr>
        <w:rFonts w:ascii=".VnTime" w:hAnsi=".VnTime" w:cs="Wingdings"/>
      </w:rPr>
    </w:lvl>
    <w:lvl w:ilvl="2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cs="Symbol"/>
        <w:sz w:val="28"/>
        <w:szCs w:val="28"/>
      </w:rPr>
    </w:lvl>
    <w:lvl w:ilvl="4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cs="Symbol"/>
        <w:sz w:val="28"/>
        <w:szCs w:val="28"/>
      </w:rPr>
    </w:lvl>
    <w:lvl w:ilvl="7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cs="Wingdings"/>
      </w:rPr>
    </w:lvl>
  </w:abstractNum>
  <w:abstractNum w:abstractNumId="2" w15:restartNumberingAfterBreak="0">
    <w:nsid w:val="00000003"/>
    <w:multiLevelType w:val="singleLevel"/>
    <w:tmpl w:val="00000003"/>
    <w:name w:val="WW8Num13"/>
    <w:lvl w:ilvl="0">
      <w:start w:val="1"/>
      <w:numFmt w:val="bullet"/>
      <w:lvlText w:val=""/>
      <w:lvlJc w:val="left"/>
      <w:pPr>
        <w:tabs>
          <w:tab w:val="num" w:pos="793"/>
        </w:tabs>
        <w:ind w:left="850" w:hanging="283"/>
      </w:pPr>
      <w:rPr>
        <w:rFonts w:ascii="Symbol" w:hAnsi="Symbol" w:cs="Symbol"/>
        <w:sz w:val="28"/>
        <w:szCs w:val="28"/>
      </w:rPr>
    </w:lvl>
  </w:abstractNum>
  <w:abstractNum w:abstractNumId="3" w15:restartNumberingAfterBreak="0">
    <w:nsid w:val="00000004"/>
    <w:multiLevelType w:val="singleLevel"/>
    <w:tmpl w:val="00000004"/>
    <w:name w:val="WW8Num7"/>
    <w:lvl w:ilvl="0">
      <w:start w:val="1"/>
      <w:numFmt w:val="bullet"/>
      <w:lvlText w:val=""/>
      <w:lvlJc w:val="left"/>
      <w:pPr>
        <w:tabs>
          <w:tab w:val="num" w:pos="680"/>
        </w:tabs>
        <w:ind w:left="737" w:hanging="283"/>
      </w:pPr>
      <w:rPr>
        <w:rFonts w:ascii="Symbol" w:hAnsi="Symbol" w:cs="Symbol"/>
        <w:sz w:val="28"/>
        <w:szCs w:val="28"/>
      </w:rPr>
    </w:lvl>
  </w:abstractNum>
  <w:abstractNum w:abstractNumId="4" w15:restartNumberingAfterBreak="0">
    <w:nsid w:val="09052960"/>
    <w:multiLevelType w:val="hybridMultilevel"/>
    <w:tmpl w:val="1BEE043E"/>
    <w:lvl w:ilvl="0" w:tplc="4C9C8FEE">
      <w:start w:val="1"/>
      <w:numFmt w:val="bullet"/>
      <w:suff w:val="space"/>
      <w:lvlText w:val=""/>
      <w:lvlJc w:val="left"/>
      <w:pPr>
        <w:ind w:left="567" w:firstLine="567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D941970"/>
    <w:multiLevelType w:val="hybridMultilevel"/>
    <w:tmpl w:val="3E60352C"/>
    <w:lvl w:ilvl="0" w:tplc="BF3011AC">
      <w:numFmt w:val="bullet"/>
      <w:lvlText w:val="+"/>
      <w:lvlJc w:val="left"/>
      <w:pPr>
        <w:tabs>
          <w:tab w:val="num" w:pos="681"/>
        </w:tabs>
        <w:ind w:left="681" w:hanging="284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DE2B32"/>
    <w:multiLevelType w:val="hybridMultilevel"/>
    <w:tmpl w:val="98C68C84"/>
    <w:lvl w:ilvl="0" w:tplc="0EFA074E">
      <w:start w:val="7"/>
      <w:numFmt w:val="bullet"/>
      <w:lvlText w:val="-"/>
      <w:lvlJc w:val="left"/>
      <w:pPr>
        <w:ind w:left="1381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1" w:hanging="360"/>
      </w:pPr>
      <w:rPr>
        <w:rFonts w:ascii="Wingdings" w:hAnsi="Wingdings" w:hint="default"/>
      </w:rPr>
    </w:lvl>
  </w:abstractNum>
  <w:abstractNum w:abstractNumId="7" w15:restartNumberingAfterBreak="0">
    <w:nsid w:val="126F5EEE"/>
    <w:multiLevelType w:val="hybridMultilevel"/>
    <w:tmpl w:val="F3F83336"/>
    <w:lvl w:ilvl="0" w:tplc="BF3011AC">
      <w:numFmt w:val="bullet"/>
      <w:lvlText w:val="+"/>
      <w:lvlJc w:val="left"/>
      <w:pPr>
        <w:ind w:left="1381" w:hanging="360"/>
      </w:pPr>
      <w:rPr>
        <w:rFonts w:ascii=".VnTime" w:eastAsia="Times New Roman" w:hAnsi=".VnTime" w:cs="Times New Roman" w:hint="default"/>
      </w:rPr>
    </w:lvl>
    <w:lvl w:ilvl="1" w:tplc="FFFFFFFF">
      <w:start w:val="1"/>
      <w:numFmt w:val="bullet"/>
      <w:lvlText w:val="+"/>
      <w:lvlJc w:val="left"/>
      <w:pPr>
        <w:tabs>
          <w:tab w:val="num" w:pos="2249"/>
        </w:tabs>
        <w:ind w:left="2249" w:hanging="113"/>
      </w:pPr>
      <w:rPr>
        <w:rFonts w:ascii=".VnTime" w:eastAsia="Wingdings" w:hAnsi=".VnTime" w:cs="Wingdings" w:hint="default"/>
      </w:rPr>
    </w:lvl>
    <w:lvl w:ilvl="2" w:tplc="FFFFFFFF">
      <w:start w:val="1"/>
      <w:numFmt w:val="bullet"/>
      <w:lvlText w:val=""/>
      <w:lvlJc w:val="left"/>
      <w:pPr>
        <w:tabs>
          <w:tab w:val="num" w:pos="3180"/>
        </w:tabs>
        <w:ind w:left="31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00"/>
        </w:tabs>
        <w:ind w:left="39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20"/>
        </w:tabs>
        <w:ind w:left="46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340"/>
        </w:tabs>
        <w:ind w:left="53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060"/>
        </w:tabs>
        <w:ind w:left="60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780"/>
        </w:tabs>
        <w:ind w:left="67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00"/>
        </w:tabs>
        <w:ind w:left="7500" w:hanging="360"/>
      </w:pPr>
      <w:rPr>
        <w:rFonts w:ascii="Wingdings" w:hAnsi="Wingdings" w:hint="default"/>
      </w:rPr>
    </w:lvl>
  </w:abstractNum>
  <w:abstractNum w:abstractNumId="8" w15:restartNumberingAfterBreak="0">
    <w:nsid w:val="138929B8"/>
    <w:multiLevelType w:val="hybridMultilevel"/>
    <w:tmpl w:val="74684F20"/>
    <w:lvl w:ilvl="0" w:tplc="BF3011AC">
      <w:numFmt w:val="bullet"/>
      <w:lvlText w:val="+"/>
      <w:lvlJc w:val="left"/>
      <w:pPr>
        <w:tabs>
          <w:tab w:val="num" w:pos="852"/>
        </w:tabs>
        <w:ind w:left="852" w:hanging="284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702AD9"/>
    <w:multiLevelType w:val="hybridMultilevel"/>
    <w:tmpl w:val="11809872"/>
    <w:lvl w:ilvl="0" w:tplc="BF3011AC">
      <w:numFmt w:val="bullet"/>
      <w:lvlText w:val="+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4972DF"/>
    <w:multiLevelType w:val="hybridMultilevel"/>
    <w:tmpl w:val="655E27B2"/>
    <w:lvl w:ilvl="0" w:tplc="1C567C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C7251A"/>
    <w:multiLevelType w:val="hybridMultilevel"/>
    <w:tmpl w:val="FCC01B88"/>
    <w:lvl w:ilvl="0" w:tplc="BF3011AC">
      <w:numFmt w:val="bullet"/>
      <w:lvlText w:val="+"/>
      <w:lvlJc w:val="left"/>
      <w:pPr>
        <w:ind w:left="144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D1B1AAC"/>
    <w:multiLevelType w:val="hybridMultilevel"/>
    <w:tmpl w:val="C22476C2"/>
    <w:lvl w:ilvl="0" w:tplc="ED78C504">
      <w:start w:val="1"/>
      <w:numFmt w:val="bullet"/>
      <w:lvlText w:val="+"/>
      <w:lvlJc w:val="left"/>
      <w:pPr>
        <w:ind w:left="1287" w:hanging="360"/>
      </w:pPr>
      <w:rPr>
        <w:rFonts w:ascii=".VnTime" w:eastAsia="Wingdings" w:hAnsi=".VnTime" w:cs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3AD2CEC"/>
    <w:multiLevelType w:val="hybridMultilevel"/>
    <w:tmpl w:val="1CD8ED66"/>
    <w:lvl w:ilvl="0" w:tplc="5910152E">
      <w:start w:val="1"/>
      <w:numFmt w:val="bullet"/>
      <w:lvlText w:val=""/>
      <w:lvlJc w:val="left"/>
      <w:pPr>
        <w:tabs>
          <w:tab w:val="num" w:pos="1247"/>
        </w:tabs>
        <w:ind w:left="1304" w:hanging="28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33C0144D"/>
    <w:multiLevelType w:val="hybridMultilevel"/>
    <w:tmpl w:val="F154D5EC"/>
    <w:lvl w:ilvl="0" w:tplc="CE7AD5B6">
      <w:start w:val="1"/>
      <w:numFmt w:val="bullet"/>
      <w:lvlText w:val=""/>
      <w:lvlJc w:val="left"/>
      <w:pPr>
        <w:tabs>
          <w:tab w:val="num" w:pos="964"/>
        </w:tabs>
        <w:ind w:left="964" w:hanging="567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94"/>
        </w:tabs>
        <w:ind w:left="189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614"/>
        </w:tabs>
        <w:ind w:left="261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34"/>
        </w:tabs>
        <w:ind w:left="333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54"/>
        </w:tabs>
        <w:ind w:left="4054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74"/>
        </w:tabs>
        <w:ind w:left="477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94"/>
        </w:tabs>
        <w:ind w:left="549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214"/>
        </w:tabs>
        <w:ind w:left="6214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34"/>
        </w:tabs>
        <w:ind w:left="6934" w:hanging="360"/>
      </w:pPr>
      <w:rPr>
        <w:rFonts w:ascii="Wingdings" w:hAnsi="Wingdings" w:hint="default"/>
      </w:rPr>
    </w:lvl>
  </w:abstractNum>
  <w:abstractNum w:abstractNumId="15" w15:restartNumberingAfterBreak="0">
    <w:nsid w:val="349D3187"/>
    <w:multiLevelType w:val="hybridMultilevel"/>
    <w:tmpl w:val="E3BAEC4C"/>
    <w:lvl w:ilvl="0" w:tplc="68A62434">
      <w:start w:val="1"/>
      <w:numFmt w:val="bullet"/>
      <w:lvlText w:val="-"/>
      <w:lvlJc w:val="left"/>
      <w:pPr>
        <w:ind w:left="757" w:hanging="360"/>
      </w:pPr>
      <w:rPr>
        <w:rFonts w:ascii="Yu Gothic UI" w:eastAsia="Yu Gothic UI" w:hAnsi="Yu Gothic UI" w:hint="eastAsia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111D7F"/>
    <w:multiLevelType w:val="hybridMultilevel"/>
    <w:tmpl w:val="9C5C0676"/>
    <w:lvl w:ilvl="0" w:tplc="BF3011AC">
      <w:numFmt w:val="bullet"/>
      <w:lvlText w:val="+"/>
      <w:lvlJc w:val="left"/>
      <w:pPr>
        <w:ind w:left="757" w:hanging="360"/>
      </w:pPr>
      <w:rPr>
        <w:rFonts w:ascii=".VnTime" w:eastAsia="Times New Roman" w:hAnsi=".VnTime" w:cs="Times New Roman" w:hint="default"/>
      </w:rPr>
    </w:lvl>
    <w:lvl w:ilvl="1" w:tplc="04090003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17" w15:restartNumberingAfterBreak="0">
    <w:nsid w:val="3B3356BF"/>
    <w:multiLevelType w:val="hybridMultilevel"/>
    <w:tmpl w:val="4E28AFE6"/>
    <w:lvl w:ilvl="0" w:tplc="6CA468E4">
      <w:start w:val="1"/>
      <w:numFmt w:val="bullet"/>
      <w:suff w:val="space"/>
      <w:lvlText w:val=""/>
      <w:lvlJc w:val="left"/>
      <w:pPr>
        <w:ind w:left="0" w:firstLine="567"/>
      </w:pPr>
      <w:rPr>
        <w:rFonts w:ascii="Symbol" w:hAnsi="Symbol" w:hint="default"/>
      </w:rPr>
    </w:lvl>
    <w:lvl w:ilvl="1" w:tplc="56624966">
      <w:start w:val="1"/>
      <w:numFmt w:val="bullet"/>
      <w:lvlText w:val="+"/>
      <w:lvlJc w:val="left"/>
      <w:pPr>
        <w:tabs>
          <w:tab w:val="num" w:pos="1796"/>
        </w:tabs>
        <w:ind w:left="1796" w:hanging="113"/>
      </w:pPr>
      <w:rPr>
        <w:rFonts w:ascii=".VnTime" w:eastAsia="Wingdings" w:hAnsi=".VnTime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40BD61B5"/>
    <w:multiLevelType w:val="hybridMultilevel"/>
    <w:tmpl w:val="8CECBC6C"/>
    <w:lvl w:ilvl="0" w:tplc="0EFA074E">
      <w:start w:val="7"/>
      <w:numFmt w:val="bullet"/>
      <w:lvlText w:val="-"/>
      <w:lvlJc w:val="left"/>
      <w:pPr>
        <w:ind w:left="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287"/>
        </w:tabs>
        <w:ind w:left="12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07"/>
        </w:tabs>
        <w:ind w:left="20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27"/>
        </w:tabs>
        <w:ind w:left="272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447"/>
        </w:tabs>
        <w:ind w:left="34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67"/>
        </w:tabs>
        <w:ind w:left="41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87"/>
        </w:tabs>
        <w:ind w:left="48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07"/>
        </w:tabs>
        <w:ind w:left="56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27"/>
        </w:tabs>
        <w:ind w:left="6327" w:hanging="360"/>
      </w:pPr>
      <w:rPr>
        <w:rFonts w:ascii="Wingdings" w:hAnsi="Wingdings" w:hint="default"/>
      </w:rPr>
    </w:lvl>
  </w:abstractNum>
  <w:abstractNum w:abstractNumId="19" w15:restartNumberingAfterBreak="0">
    <w:nsid w:val="42F87648"/>
    <w:multiLevelType w:val="hybridMultilevel"/>
    <w:tmpl w:val="D31EE272"/>
    <w:lvl w:ilvl="0" w:tplc="ED78C504">
      <w:start w:val="1"/>
      <w:numFmt w:val="bullet"/>
      <w:suff w:val="space"/>
      <w:lvlText w:val="+"/>
      <w:lvlJc w:val="left"/>
      <w:pPr>
        <w:ind w:left="567" w:firstLine="0"/>
      </w:pPr>
      <w:rPr>
        <w:rFonts w:ascii=".VnTime" w:eastAsia="Wingdings" w:hAnsi=".VnTime" w:cs="Wingdings" w:hint="default"/>
      </w:rPr>
    </w:lvl>
    <w:lvl w:ilvl="1" w:tplc="03D2EBAC">
      <w:start w:val="1"/>
      <w:numFmt w:val="upperLetter"/>
      <w:lvlText w:val="%2."/>
      <w:lvlJc w:val="left"/>
      <w:pPr>
        <w:tabs>
          <w:tab w:val="num" w:pos="1647"/>
        </w:tabs>
        <w:ind w:left="1647" w:hanging="567"/>
      </w:pPr>
      <w:rPr>
        <w:rFonts w:hint="default"/>
      </w:rPr>
    </w:lvl>
    <w:lvl w:ilvl="2" w:tplc="E4C62760">
      <w:start w:val="1"/>
      <w:numFmt w:val="decimal"/>
      <w:lvlText w:val="%3."/>
      <w:lvlJc w:val="left"/>
      <w:pPr>
        <w:tabs>
          <w:tab w:val="num" w:pos="1418"/>
        </w:tabs>
        <w:ind w:left="1418" w:hanging="567"/>
      </w:pPr>
      <w:rPr>
        <w:rFonts w:hint="default"/>
        <w:b/>
      </w:rPr>
    </w:lvl>
    <w:lvl w:ilvl="3" w:tplc="F62A469E">
      <w:start w:val="1"/>
      <w:numFmt w:val="decimal"/>
      <w:lvlText w:val="%4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4" w:tplc="5910152E">
      <w:start w:val="1"/>
      <w:numFmt w:val="bullet"/>
      <w:lvlText w:val=""/>
      <w:lvlJc w:val="left"/>
      <w:pPr>
        <w:tabs>
          <w:tab w:val="num" w:pos="3466"/>
        </w:tabs>
        <w:ind w:left="3523" w:hanging="283"/>
      </w:pPr>
      <w:rPr>
        <w:rFonts w:ascii="Symbol" w:hAnsi="Symbol" w:hint="default"/>
      </w:rPr>
    </w:lvl>
    <w:lvl w:ilvl="5" w:tplc="56624966">
      <w:start w:val="1"/>
      <w:numFmt w:val="bullet"/>
      <w:lvlText w:val="+"/>
      <w:lvlJc w:val="left"/>
      <w:pPr>
        <w:tabs>
          <w:tab w:val="num" w:pos="4073"/>
        </w:tabs>
        <w:ind w:left="4073" w:hanging="113"/>
      </w:pPr>
      <w:rPr>
        <w:rFonts w:ascii=".VnTime" w:eastAsia="Wingdings" w:hAnsi=".VnTime" w:cs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AC5574"/>
    <w:multiLevelType w:val="hybridMultilevel"/>
    <w:tmpl w:val="34EE198A"/>
    <w:lvl w:ilvl="0" w:tplc="937C86C6">
      <w:start w:val="1"/>
      <w:numFmt w:val="bullet"/>
      <w:lvlText w:val="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3B825A8"/>
    <w:multiLevelType w:val="hybridMultilevel"/>
    <w:tmpl w:val="8C82FB96"/>
    <w:lvl w:ilvl="0" w:tplc="A1247D58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Lucida Console" w:eastAsia="Lucida Console" w:hAnsi="Lucida Console" w:cs="Lucida Console" w:hint="default"/>
      </w:rPr>
    </w:lvl>
    <w:lvl w:ilvl="1" w:tplc="BF3011AC">
      <w:numFmt w:val="bullet"/>
      <w:lvlText w:val="+"/>
      <w:lvlJc w:val="left"/>
      <w:pPr>
        <w:tabs>
          <w:tab w:val="num" w:pos="1440"/>
        </w:tabs>
        <w:ind w:left="1440" w:hanging="360"/>
      </w:pPr>
      <w:rPr>
        <w:rFonts w:ascii=".VnTime" w:eastAsia="Times New Roman" w:hAnsi=".VnTime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8C12F8"/>
    <w:multiLevelType w:val="hybridMultilevel"/>
    <w:tmpl w:val="E1C86022"/>
    <w:lvl w:ilvl="0" w:tplc="3F32BCB8">
      <w:start w:val="1"/>
      <w:numFmt w:val="decimal"/>
      <w:lvlText w:val="%1."/>
      <w:lvlJc w:val="left"/>
      <w:pPr>
        <w:tabs>
          <w:tab w:val="num" w:pos="2547"/>
        </w:tabs>
        <w:ind w:left="2547" w:hanging="567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853" w:hanging="360"/>
      </w:pPr>
    </w:lvl>
    <w:lvl w:ilvl="2" w:tplc="0409001B" w:tentative="1">
      <w:start w:val="1"/>
      <w:numFmt w:val="lowerRoman"/>
      <w:lvlText w:val="%3."/>
      <w:lvlJc w:val="right"/>
      <w:pPr>
        <w:ind w:left="3573" w:hanging="180"/>
      </w:pPr>
    </w:lvl>
    <w:lvl w:ilvl="3" w:tplc="0409000F" w:tentative="1">
      <w:start w:val="1"/>
      <w:numFmt w:val="decimal"/>
      <w:lvlText w:val="%4."/>
      <w:lvlJc w:val="left"/>
      <w:pPr>
        <w:ind w:left="4293" w:hanging="360"/>
      </w:pPr>
    </w:lvl>
    <w:lvl w:ilvl="4" w:tplc="04090019" w:tentative="1">
      <w:start w:val="1"/>
      <w:numFmt w:val="lowerLetter"/>
      <w:lvlText w:val="%5."/>
      <w:lvlJc w:val="left"/>
      <w:pPr>
        <w:ind w:left="5013" w:hanging="360"/>
      </w:pPr>
    </w:lvl>
    <w:lvl w:ilvl="5" w:tplc="0409001B" w:tentative="1">
      <w:start w:val="1"/>
      <w:numFmt w:val="lowerRoman"/>
      <w:lvlText w:val="%6."/>
      <w:lvlJc w:val="right"/>
      <w:pPr>
        <w:ind w:left="5733" w:hanging="180"/>
      </w:pPr>
    </w:lvl>
    <w:lvl w:ilvl="6" w:tplc="0409000F" w:tentative="1">
      <w:start w:val="1"/>
      <w:numFmt w:val="decimal"/>
      <w:lvlText w:val="%7."/>
      <w:lvlJc w:val="left"/>
      <w:pPr>
        <w:ind w:left="6453" w:hanging="360"/>
      </w:pPr>
    </w:lvl>
    <w:lvl w:ilvl="7" w:tplc="04090019" w:tentative="1">
      <w:start w:val="1"/>
      <w:numFmt w:val="lowerLetter"/>
      <w:lvlText w:val="%8."/>
      <w:lvlJc w:val="left"/>
      <w:pPr>
        <w:ind w:left="7173" w:hanging="360"/>
      </w:pPr>
    </w:lvl>
    <w:lvl w:ilvl="8" w:tplc="0409001B" w:tentative="1">
      <w:start w:val="1"/>
      <w:numFmt w:val="lowerRoman"/>
      <w:lvlText w:val="%9."/>
      <w:lvlJc w:val="right"/>
      <w:pPr>
        <w:ind w:left="7893" w:hanging="180"/>
      </w:pPr>
    </w:lvl>
  </w:abstractNum>
  <w:abstractNum w:abstractNumId="23" w15:restartNumberingAfterBreak="0">
    <w:nsid w:val="4E7B7A1F"/>
    <w:multiLevelType w:val="multilevel"/>
    <w:tmpl w:val="21063BC8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6FC4F35"/>
    <w:multiLevelType w:val="hybridMultilevel"/>
    <w:tmpl w:val="FA008582"/>
    <w:lvl w:ilvl="0" w:tplc="0EFA074E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6CB60758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6F0EBB"/>
    <w:multiLevelType w:val="hybridMultilevel"/>
    <w:tmpl w:val="A71A0A1A"/>
    <w:lvl w:ilvl="0" w:tplc="E4C62760">
      <w:start w:val="1"/>
      <w:numFmt w:val="decimal"/>
      <w:lvlText w:val="%1."/>
      <w:lvlJc w:val="left"/>
      <w:pPr>
        <w:tabs>
          <w:tab w:val="num" w:pos="1134"/>
        </w:tabs>
        <w:ind w:left="1134" w:hanging="567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A04433"/>
    <w:multiLevelType w:val="hybridMultilevel"/>
    <w:tmpl w:val="E1C86022"/>
    <w:lvl w:ilvl="0" w:tplc="FFFFFFFF">
      <w:start w:val="1"/>
      <w:numFmt w:val="decimal"/>
      <w:lvlText w:val="%1."/>
      <w:lvlJc w:val="left"/>
      <w:pPr>
        <w:tabs>
          <w:tab w:val="num" w:pos="1287"/>
        </w:tabs>
        <w:ind w:left="1287" w:hanging="567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593" w:hanging="360"/>
      </w:pPr>
    </w:lvl>
    <w:lvl w:ilvl="2" w:tplc="FFFFFFFF" w:tentative="1">
      <w:start w:val="1"/>
      <w:numFmt w:val="lowerRoman"/>
      <w:lvlText w:val="%3."/>
      <w:lvlJc w:val="right"/>
      <w:pPr>
        <w:ind w:left="2313" w:hanging="180"/>
      </w:pPr>
    </w:lvl>
    <w:lvl w:ilvl="3" w:tplc="FFFFFFFF" w:tentative="1">
      <w:start w:val="1"/>
      <w:numFmt w:val="decimal"/>
      <w:lvlText w:val="%4."/>
      <w:lvlJc w:val="left"/>
      <w:pPr>
        <w:ind w:left="3033" w:hanging="360"/>
      </w:pPr>
    </w:lvl>
    <w:lvl w:ilvl="4" w:tplc="FFFFFFFF" w:tentative="1">
      <w:start w:val="1"/>
      <w:numFmt w:val="lowerLetter"/>
      <w:lvlText w:val="%5."/>
      <w:lvlJc w:val="left"/>
      <w:pPr>
        <w:ind w:left="3753" w:hanging="360"/>
      </w:pPr>
    </w:lvl>
    <w:lvl w:ilvl="5" w:tplc="FFFFFFFF" w:tentative="1">
      <w:start w:val="1"/>
      <w:numFmt w:val="lowerRoman"/>
      <w:lvlText w:val="%6."/>
      <w:lvlJc w:val="right"/>
      <w:pPr>
        <w:ind w:left="4473" w:hanging="180"/>
      </w:pPr>
    </w:lvl>
    <w:lvl w:ilvl="6" w:tplc="FFFFFFFF" w:tentative="1">
      <w:start w:val="1"/>
      <w:numFmt w:val="decimal"/>
      <w:lvlText w:val="%7."/>
      <w:lvlJc w:val="left"/>
      <w:pPr>
        <w:ind w:left="5193" w:hanging="360"/>
      </w:pPr>
    </w:lvl>
    <w:lvl w:ilvl="7" w:tplc="FFFFFFFF" w:tentative="1">
      <w:start w:val="1"/>
      <w:numFmt w:val="lowerLetter"/>
      <w:lvlText w:val="%8."/>
      <w:lvlJc w:val="left"/>
      <w:pPr>
        <w:ind w:left="5913" w:hanging="360"/>
      </w:pPr>
    </w:lvl>
    <w:lvl w:ilvl="8" w:tplc="FFFFFFFF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27" w15:restartNumberingAfterBreak="0">
    <w:nsid w:val="633E059D"/>
    <w:multiLevelType w:val="hybridMultilevel"/>
    <w:tmpl w:val="053C337C"/>
    <w:lvl w:ilvl="0" w:tplc="68A62434">
      <w:start w:val="1"/>
      <w:numFmt w:val="bullet"/>
      <w:lvlText w:val="-"/>
      <w:lvlJc w:val="left"/>
      <w:pPr>
        <w:ind w:left="720" w:hanging="360"/>
      </w:pPr>
      <w:rPr>
        <w:rFonts w:ascii="Yu Gothic UI" w:eastAsia="Yu Gothic UI" w:hAnsi="Yu Gothic UI" w:hint="eastAsia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8366F5"/>
    <w:multiLevelType w:val="hybridMultilevel"/>
    <w:tmpl w:val="8B9A10DE"/>
    <w:lvl w:ilvl="0" w:tplc="4E2ECD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4567A49"/>
    <w:multiLevelType w:val="hybridMultilevel"/>
    <w:tmpl w:val="95F8DA74"/>
    <w:lvl w:ilvl="0" w:tplc="ED78C504">
      <w:start w:val="1"/>
      <w:numFmt w:val="bullet"/>
      <w:lvlText w:val="+"/>
      <w:lvlJc w:val="left"/>
      <w:pPr>
        <w:ind w:left="1381" w:hanging="360"/>
      </w:pPr>
      <w:rPr>
        <w:rFonts w:ascii=".VnTime" w:eastAsia="Wingdings" w:hAnsi=".VnTime" w:cs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2668"/>
        </w:tabs>
        <w:ind w:left="266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388"/>
        </w:tabs>
        <w:ind w:left="338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108"/>
        </w:tabs>
        <w:ind w:left="4108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4828"/>
        </w:tabs>
        <w:ind w:left="482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548"/>
        </w:tabs>
        <w:ind w:left="554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268"/>
        </w:tabs>
        <w:ind w:left="626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988"/>
        </w:tabs>
        <w:ind w:left="698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708"/>
        </w:tabs>
        <w:ind w:left="7708" w:hanging="360"/>
      </w:pPr>
      <w:rPr>
        <w:rFonts w:ascii="Wingdings" w:hAnsi="Wingdings" w:hint="default"/>
      </w:rPr>
    </w:lvl>
  </w:abstractNum>
  <w:abstractNum w:abstractNumId="30" w15:restartNumberingAfterBreak="0">
    <w:nsid w:val="67AB604F"/>
    <w:multiLevelType w:val="hybridMultilevel"/>
    <w:tmpl w:val="F7C4A4FC"/>
    <w:lvl w:ilvl="0" w:tplc="A904930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Lucida Console" w:eastAsia="Lucida Console" w:hAnsi="Lucida Console" w:cs="Lucida Console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C70A34"/>
    <w:multiLevelType w:val="hybridMultilevel"/>
    <w:tmpl w:val="58D09C40"/>
    <w:lvl w:ilvl="0" w:tplc="4C945710">
      <w:start w:val="1"/>
      <w:numFmt w:val="bullet"/>
      <w:lvlText w:val=""/>
      <w:lvlJc w:val="left"/>
      <w:pPr>
        <w:tabs>
          <w:tab w:val="num" w:pos="964"/>
        </w:tabs>
        <w:ind w:left="964" w:hanging="51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94"/>
        </w:tabs>
        <w:ind w:left="189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614"/>
        </w:tabs>
        <w:ind w:left="261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34"/>
        </w:tabs>
        <w:ind w:left="333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54"/>
        </w:tabs>
        <w:ind w:left="4054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74"/>
        </w:tabs>
        <w:ind w:left="477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94"/>
        </w:tabs>
        <w:ind w:left="549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214"/>
        </w:tabs>
        <w:ind w:left="6214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34"/>
        </w:tabs>
        <w:ind w:left="6934" w:hanging="360"/>
      </w:pPr>
      <w:rPr>
        <w:rFonts w:ascii="Wingdings" w:hAnsi="Wingdings" w:hint="default"/>
      </w:rPr>
    </w:lvl>
  </w:abstractNum>
  <w:abstractNum w:abstractNumId="32" w15:restartNumberingAfterBreak="0">
    <w:nsid w:val="6FDA4879"/>
    <w:multiLevelType w:val="hybridMultilevel"/>
    <w:tmpl w:val="FE280CEA"/>
    <w:lvl w:ilvl="0" w:tplc="BF3011AC">
      <w:numFmt w:val="bullet"/>
      <w:lvlText w:val="+"/>
      <w:lvlJc w:val="left"/>
      <w:pPr>
        <w:ind w:left="1381" w:hanging="360"/>
      </w:pPr>
      <w:rPr>
        <w:rFonts w:ascii=".VnTime" w:eastAsia="Times New Roman" w:hAnsi=".VnTime" w:cs="Times New Roman" w:hint="default"/>
      </w:rPr>
    </w:lvl>
    <w:lvl w:ilvl="1" w:tplc="04090003">
      <w:start w:val="1"/>
      <w:numFmt w:val="bullet"/>
      <w:lvlText w:val="o"/>
      <w:lvlJc w:val="left"/>
      <w:pPr>
        <w:ind w:left="21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1" w:hanging="360"/>
      </w:pPr>
      <w:rPr>
        <w:rFonts w:ascii="Wingdings" w:hAnsi="Wingdings" w:hint="default"/>
      </w:rPr>
    </w:lvl>
  </w:abstractNum>
  <w:abstractNum w:abstractNumId="33" w15:restartNumberingAfterBreak="0">
    <w:nsid w:val="71FF1EE6"/>
    <w:multiLevelType w:val="hybridMultilevel"/>
    <w:tmpl w:val="B538D458"/>
    <w:lvl w:ilvl="0" w:tplc="0EFA074E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357E20"/>
    <w:multiLevelType w:val="hybridMultilevel"/>
    <w:tmpl w:val="D2A0D26A"/>
    <w:lvl w:ilvl="0" w:tplc="C43CEA54">
      <w:start w:val="1"/>
      <w:numFmt w:val="bullet"/>
      <w:lvlText w:val=""/>
      <w:lvlJc w:val="left"/>
      <w:pPr>
        <w:tabs>
          <w:tab w:val="num" w:pos="964"/>
        </w:tabs>
        <w:ind w:left="964" w:hanging="56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F647C0"/>
    <w:multiLevelType w:val="hybridMultilevel"/>
    <w:tmpl w:val="56F8D806"/>
    <w:lvl w:ilvl="0" w:tplc="0EFA074E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445B0D"/>
    <w:multiLevelType w:val="hybridMultilevel"/>
    <w:tmpl w:val="8B6A07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BF95EC8"/>
    <w:multiLevelType w:val="hybridMultilevel"/>
    <w:tmpl w:val="AD9CC4C2"/>
    <w:lvl w:ilvl="0" w:tplc="A1247D58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Lucida Console" w:eastAsia="Lucida Console" w:hAnsi="Lucida Console" w:cs="Lucida Console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3625075">
    <w:abstractNumId w:val="24"/>
  </w:num>
  <w:num w:numId="2" w16cid:durableId="271596066">
    <w:abstractNumId w:val="34"/>
  </w:num>
  <w:num w:numId="3" w16cid:durableId="1876694499">
    <w:abstractNumId w:val="35"/>
  </w:num>
  <w:num w:numId="4" w16cid:durableId="1638410514">
    <w:abstractNumId w:val="15"/>
  </w:num>
  <w:num w:numId="5" w16cid:durableId="1266621589">
    <w:abstractNumId w:val="8"/>
  </w:num>
  <w:num w:numId="6" w16cid:durableId="964041367">
    <w:abstractNumId w:val="5"/>
  </w:num>
  <w:num w:numId="7" w16cid:durableId="1382901382">
    <w:abstractNumId w:val="33"/>
  </w:num>
  <w:num w:numId="8" w16cid:durableId="2038654991">
    <w:abstractNumId w:val="19"/>
  </w:num>
  <w:num w:numId="9" w16cid:durableId="1564825605">
    <w:abstractNumId w:val="18"/>
  </w:num>
  <w:num w:numId="10" w16cid:durableId="23337713">
    <w:abstractNumId w:val="13"/>
  </w:num>
  <w:num w:numId="11" w16cid:durableId="1051727464">
    <w:abstractNumId w:val="17"/>
  </w:num>
  <w:num w:numId="12" w16cid:durableId="1188713563">
    <w:abstractNumId w:val="28"/>
  </w:num>
  <w:num w:numId="13" w16cid:durableId="2008744721">
    <w:abstractNumId w:val="30"/>
  </w:num>
  <w:num w:numId="14" w16cid:durableId="1199584676">
    <w:abstractNumId w:val="37"/>
  </w:num>
  <w:num w:numId="15" w16cid:durableId="601303475">
    <w:abstractNumId w:val="1"/>
  </w:num>
  <w:num w:numId="16" w16cid:durableId="1821921340">
    <w:abstractNumId w:val="31"/>
  </w:num>
  <w:num w:numId="17" w16cid:durableId="1353536985">
    <w:abstractNumId w:val="14"/>
  </w:num>
  <w:num w:numId="18" w16cid:durableId="708116709">
    <w:abstractNumId w:val="10"/>
  </w:num>
  <w:num w:numId="19" w16cid:durableId="1997611253">
    <w:abstractNumId w:val="19"/>
  </w:num>
  <w:num w:numId="20" w16cid:durableId="446584132">
    <w:abstractNumId w:val="17"/>
  </w:num>
  <w:num w:numId="21" w16cid:durableId="1504390475">
    <w:abstractNumId w:val="1"/>
  </w:num>
  <w:num w:numId="22" w16cid:durableId="1508210085">
    <w:abstractNumId w:val="25"/>
  </w:num>
  <w:num w:numId="23" w16cid:durableId="2077121308">
    <w:abstractNumId w:val="22"/>
  </w:num>
  <w:num w:numId="24" w16cid:durableId="345055652">
    <w:abstractNumId w:val="21"/>
  </w:num>
  <w:num w:numId="25" w16cid:durableId="1536575873">
    <w:abstractNumId w:val="9"/>
  </w:num>
  <w:num w:numId="26" w16cid:durableId="718436756">
    <w:abstractNumId w:val="16"/>
  </w:num>
  <w:num w:numId="27" w16cid:durableId="2000427687">
    <w:abstractNumId w:val="27"/>
  </w:num>
  <w:num w:numId="28" w16cid:durableId="988750492">
    <w:abstractNumId w:val="4"/>
  </w:num>
  <w:num w:numId="29" w16cid:durableId="1884176316">
    <w:abstractNumId w:val="20"/>
  </w:num>
  <w:num w:numId="30" w16cid:durableId="1283028053">
    <w:abstractNumId w:val="29"/>
  </w:num>
  <w:num w:numId="31" w16cid:durableId="953900519">
    <w:abstractNumId w:val="12"/>
  </w:num>
  <w:num w:numId="32" w16cid:durableId="918639097">
    <w:abstractNumId w:val="7"/>
  </w:num>
  <w:num w:numId="33" w16cid:durableId="365253485">
    <w:abstractNumId w:val="11"/>
  </w:num>
  <w:num w:numId="34" w16cid:durableId="1138109576">
    <w:abstractNumId w:val="32"/>
  </w:num>
  <w:num w:numId="35" w16cid:durableId="643050353">
    <w:abstractNumId w:val="6"/>
  </w:num>
  <w:num w:numId="36" w16cid:durableId="1269241735">
    <w:abstractNumId w:val="23"/>
  </w:num>
  <w:num w:numId="37" w16cid:durableId="1527282456">
    <w:abstractNumId w:val="26"/>
  </w:num>
  <w:num w:numId="38" w16cid:durableId="597982349">
    <w:abstractNumId w:val="36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activeWritingStyle w:appName="MSWord" w:lang="en-US" w:vendorID="64" w:dllVersion="0" w:nlCheck="1" w:checkStyle="0"/>
  <w:activeWritingStyle w:appName="MSWord" w:lang="fr-FR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2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EC6"/>
    <w:rsid w:val="000023C1"/>
    <w:rsid w:val="00002434"/>
    <w:rsid w:val="00003716"/>
    <w:rsid w:val="000065AC"/>
    <w:rsid w:val="000067E6"/>
    <w:rsid w:val="00007008"/>
    <w:rsid w:val="00007413"/>
    <w:rsid w:val="00010095"/>
    <w:rsid w:val="00010FA1"/>
    <w:rsid w:val="0001192B"/>
    <w:rsid w:val="00014439"/>
    <w:rsid w:val="00014C16"/>
    <w:rsid w:val="000204FC"/>
    <w:rsid w:val="000209EA"/>
    <w:rsid w:val="00022B0D"/>
    <w:rsid w:val="00023EE9"/>
    <w:rsid w:val="00024276"/>
    <w:rsid w:val="00024FE1"/>
    <w:rsid w:val="00025AFE"/>
    <w:rsid w:val="00026510"/>
    <w:rsid w:val="000364DB"/>
    <w:rsid w:val="00037464"/>
    <w:rsid w:val="00040945"/>
    <w:rsid w:val="00042807"/>
    <w:rsid w:val="0004294E"/>
    <w:rsid w:val="00042978"/>
    <w:rsid w:val="000464A8"/>
    <w:rsid w:val="0005038E"/>
    <w:rsid w:val="00051161"/>
    <w:rsid w:val="0005161E"/>
    <w:rsid w:val="00054A98"/>
    <w:rsid w:val="00055F0A"/>
    <w:rsid w:val="0005758E"/>
    <w:rsid w:val="000633B2"/>
    <w:rsid w:val="0006499D"/>
    <w:rsid w:val="00065443"/>
    <w:rsid w:val="000700DF"/>
    <w:rsid w:val="00073A2A"/>
    <w:rsid w:val="00082AA7"/>
    <w:rsid w:val="00085E17"/>
    <w:rsid w:val="00086C58"/>
    <w:rsid w:val="00087821"/>
    <w:rsid w:val="00087AB5"/>
    <w:rsid w:val="00094370"/>
    <w:rsid w:val="000949C6"/>
    <w:rsid w:val="00094CEE"/>
    <w:rsid w:val="000977AC"/>
    <w:rsid w:val="000A35F5"/>
    <w:rsid w:val="000A4275"/>
    <w:rsid w:val="000B2630"/>
    <w:rsid w:val="000B323D"/>
    <w:rsid w:val="000B3B0A"/>
    <w:rsid w:val="000B4F06"/>
    <w:rsid w:val="000B7E2B"/>
    <w:rsid w:val="000C005F"/>
    <w:rsid w:val="000C1A03"/>
    <w:rsid w:val="000C3F5D"/>
    <w:rsid w:val="000C5470"/>
    <w:rsid w:val="000C63C0"/>
    <w:rsid w:val="000D0847"/>
    <w:rsid w:val="000D4CAF"/>
    <w:rsid w:val="000D5254"/>
    <w:rsid w:val="000D6F24"/>
    <w:rsid w:val="000E081A"/>
    <w:rsid w:val="000E1E4A"/>
    <w:rsid w:val="000E65EF"/>
    <w:rsid w:val="000E6E90"/>
    <w:rsid w:val="000E791C"/>
    <w:rsid w:val="000F0BA6"/>
    <w:rsid w:val="000F1588"/>
    <w:rsid w:val="000F18C6"/>
    <w:rsid w:val="000F1AB7"/>
    <w:rsid w:val="000F7DED"/>
    <w:rsid w:val="00100F93"/>
    <w:rsid w:val="00102F05"/>
    <w:rsid w:val="00104919"/>
    <w:rsid w:val="0010587C"/>
    <w:rsid w:val="00106082"/>
    <w:rsid w:val="0010736B"/>
    <w:rsid w:val="001101FD"/>
    <w:rsid w:val="001105FD"/>
    <w:rsid w:val="00111470"/>
    <w:rsid w:val="00112A40"/>
    <w:rsid w:val="00113F10"/>
    <w:rsid w:val="0011657A"/>
    <w:rsid w:val="00120511"/>
    <w:rsid w:val="00120D03"/>
    <w:rsid w:val="0012146B"/>
    <w:rsid w:val="00124192"/>
    <w:rsid w:val="001241C9"/>
    <w:rsid w:val="00126CAC"/>
    <w:rsid w:val="00130E6A"/>
    <w:rsid w:val="001317C2"/>
    <w:rsid w:val="00135112"/>
    <w:rsid w:val="00137D02"/>
    <w:rsid w:val="0014207E"/>
    <w:rsid w:val="00142BC0"/>
    <w:rsid w:val="00144EBF"/>
    <w:rsid w:val="00145A73"/>
    <w:rsid w:val="00150480"/>
    <w:rsid w:val="0015123F"/>
    <w:rsid w:val="00151540"/>
    <w:rsid w:val="00152195"/>
    <w:rsid w:val="00152C02"/>
    <w:rsid w:val="00153201"/>
    <w:rsid w:val="00153386"/>
    <w:rsid w:val="00155407"/>
    <w:rsid w:val="001556D2"/>
    <w:rsid w:val="00155B8E"/>
    <w:rsid w:val="00155F4B"/>
    <w:rsid w:val="001613E8"/>
    <w:rsid w:val="001627FC"/>
    <w:rsid w:val="00166488"/>
    <w:rsid w:val="00172AAE"/>
    <w:rsid w:val="00173150"/>
    <w:rsid w:val="00173570"/>
    <w:rsid w:val="00174918"/>
    <w:rsid w:val="00174929"/>
    <w:rsid w:val="001760EF"/>
    <w:rsid w:val="00176106"/>
    <w:rsid w:val="001765B6"/>
    <w:rsid w:val="00180732"/>
    <w:rsid w:val="001820BB"/>
    <w:rsid w:val="0018489E"/>
    <w:rsid w:val="001851C3"/>
    <w:rsid w:val="00185559"/>
    <w:rsid w:val="00187E2F"/>
    <w:rsid w:val="00190C97"/>
    <w:rsid w:val="00191D3F"/>
    <w:rsid w:val="001935F4"/>
    <w:rsid w:val="001960A8"/>
    <w:rsid w:val="00196B81"/>
    <w:rsid w:val="001A1F04"/>
    <w:rsid w:val="001A708E"/>
    <w:rsid w:val="001A76F3"/>
    <w:rsid w:val="001A7E94"/>
    <w:rsid w:val="001B217E"/>
    <w:rsid w:val="001B4B3B"/>
    <w:rsid w:val="001C078B"/>
    <w:rsid w:val="001C1602"/>
    <w:rsid w:val="001C17E2"/>
    <w:rsid w:val="001C2E69"/>
    <w:rsid w:val="001C5368"/>
    <w:rsid w:val="001C7280"/>
    <w:rsid w:val="001C78E5"/>
    <w:rsid w:val="001D15CA"/>
    <w:rsid w:val="001D2B76"/>
    <w:rsid w:val="001D3B49"/>
    <w:rsid w:val="001D55AF"/>
    <w:rsid w:val="001D645E"/>
    <w:rsid w:val="001E125E"/>
    <w:rsid w:val="001E4E6A"/>
    <w:rsid w:val="001E74BE"/>
    <w:rsid w:val="001F4779"/>
    <w:rsid w:val="001F5DD8"/>
    <w:rsid w:val="001F78C4"/>
    <w:rsid w:val="002010B9"/>
    <w:rsid w:val="00203C14"/>
    <w:rsid w:val="002056E7"/>
    <w:rsid w:val="00212049"/>
    <w:rsid w:val="00212671"/>
    <w:rsid w:val="002200D4"/>
    <w:rsid w:val="002204EE"/>
    <w:rsid w:val="002211B7"/>
    <w:rsid w:val="0022126B"/>
    <w:rsid w:val="00221F64"/>
    <w:rsid w:val="0022411D"/>
    <w:rsid w:val="0022560B"/>
    <w:rsid w:val="00226626"/>
    <w:rsid w:val="00226E2A"/>
    <w:rsid w:val="00231CDA"/>
    <w:rsid w:val="00233C8D"/>
    <w:rsid w:val="0023423A"/>
    <w:rsid w:val="002349DB"/>
    <w:rsid w:val="002356B7"/>
    <w:rsid w:val="00235785"/>
    <w:rsid w:val="00236A1C"/>
    <w:rsid w:val="00241095"/>
    <w:rsid w:val="00241BD7"/>
    <w:rsid w:val="00241FEE"/>
    <w:rsid w:val="00250081"/>
    <w:rsid w:val="002505D6"/>
    <w:rsid w:val="00250C50"/>
    <w:rsid w:val="0025193E"/>
    <w:rsid w:val="00255797"/>
    <w:rsid w:val="00255EF0"/>
    <w:rsid w:val="00255FFB"/>
    <w:rsid w:val="00256137"/>
    <w:rsid w:val="00256DAA"/>
    <w:rsid w:val="00257B53"/>
    <w:rsid w:val="0026181D"/>
    <w:rsid w:val="00263F9B"/>
    <w:rsid w:val="00264AEF"/>
    <w:rsid w:val="00265BC1"/>
    <w:rsid w:val="00270E24"/>
    <w:rsid w:val="0027370D"/>
    <w:rsid w:val="00281AA2"/>
    <w:rsid w:val="0028682D"/>
    <w:rsid w:val="00286AF2"/>
    <w:rsid w:val="002919A7"/>
    <w:rsid w:val="002922F9"/>
    <w:rsid w:val="002936BE"/>
    <w:rsid w:val="00297130"/>
    <w:rsid w:val="002A0396"/>
    <w:rsid w:val="002A0512"/>
    <w:rsid w:val="002A119D"/>
    <w:rsid w:val="002A3826"/>
    <w:rsid w:val="002A4D59"/>
    <w:rsid w:val="002A5BAB"/>
    <w:rsid w:val="002A7683"/>
    <w:rsid w:val="002A78F2"/>
    <w:rsid w:val="002B0FDA"/>
    <w:rsid w:val="002B381D"/>
    <w:rsid w:val="002B4733"/>
    <w:rsid w:val="002B5F7B"/>
    <w:rsid w:val="002B7592"/>
    <w:rsid w:val="002C0077"/>
    <w:rsid w:val="002C0520"/>
    <w:rsid w:val="002C2B8C"/>
    <w:rsid w:val="002C6F03"/>
    <w:rsid w:val="002C703B"/>
    <w:rsid w:val="002D06FE"/>
    <w:rsid w:val="002D2295"/>
    <w:rsid w:val="002D5420"/>
    <w:rsid w:val="002E028E"/>
    <w:rsid w:val="002E161D"/>
    <w:rsid w:val="002E2549"/>
    <w:rsid w:val="002E46F7"/>
    <w:rsid w:val="002F4C03"/>
    <w:rsid w:val="002F7420"/>
    <w:rsid w:val="002F7427"/>
    <w:rsid w:val="002F7757"/>
    <w:rsid w:val="0030266D"/>
    <w:rsid w:val="00302734"/>
    <w:rsid w:val="003030B5"/>
    <w:rsid w:val="003033DB"/>
    <w:rsid w:val="00306068"/>
    <w:rsid w:val="00310947"/>
    <w:rsid w:val="003133F8"/>
    <w:rsid w:val="0031408C"/>
    <w:rsid w:val="0031541B"/>
    <w:rsid w:val="00316078"/>
    <w:rsid w:val="003172E0"/>
    <w:rsid w:val="00326F40"/>
    <w:rsid w:val="00332C2D"/>
    <w:rsid w:val="003330C9"/>
    <w:rsid w:val="003412BA"/>
    <w:rsid w:val="00343541"/>
    <w:rsid w:val="00352DFE"/>
    <w:rsid w:val="00356976"/>
    <w:rsid w:val="00356F6A"/>
    <w:rsid w:val="00356FDF"/>
    <w:rsid w:val="00362E8A"/>
    <w:rsid w:val="0037034D"/>
    <w:rsid w:val="003712B1"/>
    <w:rsid w:val="003726E2"/>
    <w:rsid w:val="0037273D"/>
    <w:rsid w:val="00372E58"/>
    <w:rsid w:val="00376C6F"/>
    <w:rsid w:val="00380915"/>
    <w:rsid w:val="0038252D"/>
    <w:rsid w:val="003845B9"/>
    <w:rsid w:val="00384E51"/>
    <w:rsid w:val="00386DC9"/>
    <w:rsid w:val="0038708C"/>
    <w:rsid w:val="00391276"/>
    <w:rsid w:val="00391667"/>
    <w:rsid w:val="00391A37"/>
    <w:rsid w:val="00391B30"/>
    <w:rsid w:val="0039226B"/>
    <w:rsid w:val="00396324"/>
    <w:rsid w:val="003A421D"/>
    <w:rsid w:val="003A4454"/>
    <w:rsid w:val="003A47A9"/>
    <w:rsid w:val="003A5233"/>
    <w:rsid w:val="003A5989"/>
    <w:rsid w:val="003B056C"/>
    <w:rsid w:val="003B068E"/>
    <w:rsid w:val="003B705C"/>
    <w:rsid w:val="003C27CD"/>
    <w:rsid w:val="003C29EB"/>
    <w:rsid w:val="003D62C1"/>
    <w:rsid w:val="003D6379"/>
    <w:rsid w:val="003D65B1"/>
    <w:rsid w:val="003D77A3"/>
    <w:rsid w:val="003E0BEA"/>
    <w:rsid w:val="003E13AF"/>
    <w:rsid w:val="003E50BC"/>
    <w:rsid w:val="003E68A6"/>
    <w:rsid w:val="003F15AE"/>
    <w:rsid w:val="003F1675"/>
    <w:rsid w:val="003F37D8"/>
    <w:rsid w:val="003F6B2D"/>
    <w:rsid w:val="00400933"/>
    <w:rsid w:val="00401D63"/>
    <w:rsid w:val="00405A8F"/>
    <w:rsid w:val="004067CB"/>
    <w:rsid w:val="00407E3E"/>
    <w:rsid w:val="00412A13"/>
    <w:rsid w:val="004132D7"/>
    <w:rsid w:val="00415469"/>
    <w:rsid w:val="00415D04"/>
    <w:rsid w:val="00416756"/>
    <w:rsid w:val="004178FF"/>
    <w:rsid w:val="004202CA"/>
    <w:rsid w:val="004211DD"/>
    <w:rsid w:val="00423BD1"/>
    <w:rsid w:val="00424424"/>
    <w:rsid w:val="004244B1"/>
    <w:rsid w:val="00424C8A"/>
    <w:rsid w:val="00426DA2"/>
    <w:rsid w:val="004273C7"/>
    <w:rsid w:val="004326B9"/>
    <w:rsid w:val="00432A9E"/>
    <w:rsid w:val="00434386"/>
    <w:rsid w:val="00434752"/>
    <w:rsid w:val="00444488"/>
    <w:rsid w:val="00444BAA"/>
    <w:rsid w:val="00445496"/>
    <w:rsid w:val="00447123"/>
    <w:rsid w:val="00447611"/>
    <w:rsid w:val="0045091D"/>
    <w:rsid w:val="00452CB0"/>
    <w:rsid w:val="00453B58"/>
    <w:rsid w:val="004551AE"/>
    <w:rsid w:val="00460B3A"/>
    <w:rsid w:val="004628EA"/>
    <w:rsid w:val="00463151"/>
    <w:rsid w:val="004655D9"/>
    <w:rsid w:val="00466B94"/>
    <w:rsid w:val="00467815"/>
    <w:rsid w:val="004714D2"/>
    <w:rsid w:val="00473D78"/>
    <w:rsid w:val="0047507F"/>
    <w:rsid w:val="00475EC7"/>
    <w:rsid w:val="00481759"/>
    <w:rsid w:val="00484219"/>
    <w:rsid w:val="004849BA"/>
    <w:rsid w:val="00487C40"/>
    <w:rsid w:val="00494456"/>
    <w:rsid w:val="004946DA"/>
    <w:rsid w:val="00494711"/>
    <w:rsid w:val="00496FC1"/>
    <w:rsid w:val="004A08CB"/>
    <w:rsid w:val="004A0AFD"/>
    <w:rsid w:val="004A3414"/>
    <w:rsid w:val="004A387E"/>
    <w:rsid w:val="004A5BE0"/>
    <w:rsid w:val="004A74DB"/>
    <w:rsid w:val="004B0D47"/>
    <w:rsid w:val="004B159F"/>
    <w:rsid w:val="004B430D"/>
    <w:rsid w:val="004B49E6"/>
    <w:rsid w:val="004B739A"/>
    <w:rsid w:val="004C0535"/>
    <w:rsid w:val="004C25BC"/>
    <w:rsid w:val="004C25EA"/>
    <w:rsid w:val="004C26B3"/>
    <w:rsid w:val="004C284C"/>
    <w:rsid w:val="004C3929"/>
    <w:rsid w:val="004C5DDF"/>
    <w:rsid w:val="004D09B9"/>
    <w:rsid w:val="004D1EDA"/>
    <w:rsid w:val="004D2950"/>
    <w:rsid w:val="004D5178"/>
    <w:rsid w:val="004D57EE"/>
    <w:rsid w:val="004E032F"/>
    <w:rsid w:val="004E4651"/>
    <w:rsid w:val="004E6DF8"/>
    <w:rsid w:val="004E7650"/>
    <w:rsid w:val="004F08A7"/>
    <w:rsid w:val="004F0DC8"/>
    <w:rsid w:val="004F10F6"/>
    <w:rsid w:val="004F164A"/>
    <w:rsid w:val="004F1C5E"/>
    <w:rsid w:val="004F1D40"/>
    <w:rsid w:val="004F2452"/>
    <w:rsid w:val="004F74E7"/>
    <w:rsid w:val="005021CA"/>
    <w:rsid w:val="005042BD"/>
    <w:rsid w:val="00504FC0"/>
    <w:rsid w:val="0051122B"/>
    <w:rsid w:val="00511552"/>
    <w:rsid w:val="005121C1"/>
    <w:rsid w:val="005139C6"/>
    <w:rsid w:val="0051479D"/>
    <w:rsid w:val="00514B42"/>
    <w:rsid w:val="0051501D"/>
    <w:rsid w:val="00520BBE"/>
    <w:rsid w:val="00520D1B"/>
    <w:rsid w:val="0052545F"/>
    <w:rsid w:val="00526A7E"/>
    <w:rsid w:val="005277D5"/>
    <w:rsid w:val="00540106"/>
    <w:rsid w:val="0054185A"/>
    <w:rsid w:val="005418EA"/>
    <w:rsid w:val="00544A0C"/>
    <w:rsid w:val="00545FE9"/>
    <w:rsid w:val="005470FF"/>
    <w:rsid w:val="00547E81"/>
    <w:rsid w:val="005511B5"/>
    <w:rsid w:val="00551D5E"/>
    <w:rsid w:val="00553452"/>
    <w:rsid w:val="0055636D"/>
    <w:rsid w:val="00557B06"/>
    <w:rsid w:val="00561CC7"/>
    <w:rsid w:val="0056470A"/>
    <w:rsid w:val="005649B8"/>
    <w:rsid w:val="00564B28"/>
    <w:rsid w:val="005652E2"/>
    <w:rsid w:val="00566116"/>
    <w:rsid w:val="00566A39"/>
    <w:rsid w:val="00567284"/>
    <w:rsid w:val="005711F6"/>
    <w:rsid w:val="005718A5"/>
    <w:rsid w:val="00572E84"/>
    <w:rsid w:val="00572FD2"/>
    <w:rsid w:val="005768F8"/>
    <w:rsid w:val="005837A6"/>
    <w:rsid w:val="005858A8"/>
    <w:rsid w:val="00585CD5"/>
    <w:rsid w:val="00585F38"/>
    <w:rsid w:val="00586596"/>
    <w:rsid w:val="0058784B"/>
    <w:rsid w:val="005878D3"/>
    <w:rsid w:val="00591413"/>
    <w:rsid w:val="00591D66"/>
    <w:rsid w:val="005926C4"/>
    <w:rsid w:val="00592ACA"/>
    <w:rsid w:val="00593E48"/>
    <w:rsid w:val="00595053"/>
    <w:rsid w:val="005A1A07"/>
    <w:rsid w:val="005A5A10"/>
    <w:rsid w:val="005A690C"/>
    <w:rsid w:val="005A7746"/>
    <w:rsid w:val="005A7981"/>
    <w:rsid w:val="005B072A"/>
    <w:rsid w:val="005B11E9"/>
    <w:rsid w:val="005B591F"/>
    <w:rsid w:val="005C2B61"/>
    <w:rsid w:val="005C3BFC"/>
    <w:rsid w:val="005C3F23"/>
    <w:rsid w:val="005C55A0"/>
    <w:rsid w:val="005C5ED0"/>
    <w:rsid w:val="005C71EA"/>
    <w:rsid w:val="005C7EC6"/>
    <w:rsid w:val="005D40C1"/>
    <w:rsid w:val="005D454D"/>
    <w:rsid w:val="005D48A1"/>
    <w:rsid w:val="005D4B71"/>
    <w:rsid w:val="005D4DCD"/>
    <w:rsid w:val="005D5D57"/>
    <w:rsid w:val="005D5EB0"/>
    <w:rsid w:val="005D7087"/>
    <w:rsid w:val="005E0961"/>
    <w:rsid w:val="005E288E"/>
    <w:rsid w:val="005E2EEE"/>
    <w:rsid w:val="005E36CF"/>
    <w:rsid w:val="005F1AAE"/>
    <w:rsid w:val="005F45C3"/>
    <w:rsid w:val="006008D1"/>
    <w:rsid w:val="00600AF8"/>
    <w:rsid w:val="00600C44"/>
    <w:rsid w:val="00604318"/>
    <w:rsid w:val="00604FB4"/>
    <w:rsid w:val="0060683F"/>
    <w:rsid w:val="00611C3C"/>
    <w:rsid w:val="0061549D"/>
    <w:rsid w:val="0061768B"/>
    <w:rsid w:val="00617A19"/>
    <w:rsid w:val="0062050B"/>
    <w:rsid w:val="00623AFE"/>
    <w:rsid w:val="00623CDB"/>
    <w:rsid w:val="00623EDB"/>
    <w:rsid w:val="00624BEC"/>
    <w:rsid w:val="00625D41"/>
    <w:rsid w:val="006267CD"/>
    <w:rsid w:val="00626A46"/>
    <w:rsid w:val="00631225"/>
    <w:rsid w:val="006342EB"/>
    <w:rsid w:val="00642651"/>
    <w:rsid w:val="00642B87"/>
    <w:rsid w:val="00645702"/>
    <w:rsid w:val="00645D68"/>
    <w:rsid w:val="006474BE"/>
    <w:rsid w:val="00650D01"/>
    <w:rsid w:val="006520F4"/>
    <w:rsid w:val="006525DA"/>
    <w:rsid w:val="00654ABA"/>
    <w:rsid w:val="00654BC0"/>
    <w:rsid w:val="00654FBC"/>
    <w:rsid w:val="00656029"/>
    <w:rsid w:val="00656D32"/>
    <w:rsid w:val="00661856"/>
    <w:rsid w:val="00664FE5"/>
    <w:rsid w:val="0066544B"/>
    <w:rsid w:val="00666D34"/>
    <w:rsid w:val="00673675"/>
    <w:rsid w:val="00673F63"/>
    <w:rsid w:val="00674E7E"/>
    <w:rsid w:val="0067578A"/>
    <w:rsid w:val="006806F3"/>
    <w:rsid w:val="00681D97"/>
    <w:rsid w:val="00682383"/>
    <w:rsid w:val="00682E8A"/>
    <w:rsid w:val="00685224"/>
    <w:rsid w:val="00687139"/>
    <w:rsid w:val="0068727C"/>
    <w:rsid w:val="006940EB"/>
    <w:rsid w:val="00696912"/>
    <w:rsid w:val="00697333"/>
    <w:rsid w:val="006A00B0"/>
    <w:rsid w:val="006A2EE0"/>
    <w:rsid w:val="006A3B28"/>
    <w:rsid w:val="006A3F73"/>
    <w:rsid w:val="006A4893"/>
    <w:rsid w:val="006A5ADB"/>
    <w:rsid w:val="006A6762"/>
    <w:rsid w:val="006A7120"/>
    <w:rsid w:val="006B28B2"/>
    <w:rsid w:val="006B44E3"/>
    <w:rsid w:val="006B4577"/>
    <w:rsid w:val="006B63B2"/>
    <w:rsid w:val="006B7CA7"/>
    <w:rsid w:val="006C0094"/>
    <w:rsid w:val="006C0AC0"/>
    <w:rsid w:val="006C0EE4"/>
    <w:rsid w:val="006C30F9"/>
    <w:rsid w:val="006C35E1"/>
    <w:rsid w:val="006C588B"/>
    <w:rsid w:val="006C5E5F"/>
    <w:rsid w:val="006C699B"/>
    <w:rsid w:val="006C7F8E"/>
    <w:rsid w:val="006D1321"/>
    <w:rsid w:val="006E39F4"/>
    <w:rsid w:val="006E6569"/>
    <w:rsid w:val="006E7ED8"/>
    <w:rsid w:val="006F1200"/>
    <w:rsid w:val="006F2F55"/>
    <w:rsid w:val="00700842"/>
    <w:rsid w:val="00700E58"/>
    <w:rsid w:val="00701180"/>
    <w:rsid w:val="00705C8A"/>
    <w:rsid w:val="007066B2"/>
    <w:rsid w:val="007106A6"/>
    <w:rsid w:val="00710748"/>
    <w:rsid w:val="00711DE8"/>
    <w:rsid w:val="00725D9A"/>
    <w:rsid w:val="00726F17"/>
    <w:rsid w:val="007328B5"/>
    <w:rsid w:val="00735921"/>
    <w:rsid w:val="00735D0B"/>
    <w:rsid w:val="00736E15"/>
    <w:rsid w:val="00740267"/>
    <w:rsid w:val="00741301"/>
    <w:rsid w:val="00745FF4"/>
    <w:rsid w:val="00747C0A"/>
    <w:rsid w:val="00750C23"/>
    <w:rsid w:val="0075251F"/>
    <w:rsid w:val="00752FFA"/>
    <w:rsid w:val="00753677"/>
    <w:rsid w:val="00753EE4"/>
    <w:rsid w:val="00754097"/>
    <w:rsid w:val="00757DB1"/>
    <w:rsid w:val="00760618"/>
    <w:rsid w:val="0076158C"/>
    <w:rsid w:val="00762F97"/>
    <w:rsid w:val="0076427B"/>
    <w:rsid w:val="0076524C"/>
    <w:rsid w:val="00765F6A"/>
    <w:rsid w:val="007724A5"/>
    <w:rsid w:val="00774B53"/>
    <w:rsid w:val="007758C2"/>
    <w:rsid w:val="0077697E"/>
    <w:rsid w:val="00777249"/>
    <w:rsid w:val="007846EE"/>
    <w:rsid w:val="00784EA0"/>
    <w:rsid w:val="007854B4"/>
    <w:rsid w:val="00785E53"/>
    <w:rsid w:val="0078632A"/>
    <w:rsid w:val="00786530"/>
    <w:rsid w:val="0078708B"/>
    <w:rsid w:val="007930C2"/>
    <w:rsid w:val="00795165"/>
    <w:rsid w:val="007A00C9"/>
    <w:rsid w:val="007A2C31"/>
    <w:rsid w:val="007A3653"/>
    <w:rsid w:val="007A4746"/>
    <w:rsid w:val="007B464F"/>
    <w:rsid w:val="007B4A5D"/>
    <w:rsid w:val="007B62E6"/>
    <w:rsid w:val="007B6BA2"/>
    <w:rsid w:val="007C2107"/>
    <w:rsid w:val="007C4E65"/>
    <w:rsid w:val="007C6ACD"/>
    <w:rsid w:val="007D0D4C"/>
    <w:rsid w:val="007D24D8"/>
    <w:rsid w:val="007D2671"/>
    <w:rsid w:val="007D48B8"/>
    <w:rsid w:val="007D7EC0"/>
    <w:rsid w:val="007E2C2A"/>
    <w:rsid w:val="007F018F"/>
    <w:rsid w:val="007F1915"/>
    <w:rsid w:val="007F20AF"/>
    <w:rsid w:val="007F425B"/>
    <w:rsid w:val="007F4D13"/>
    <w:rsid w:val="007F5C85"/>
    <w:rsid w:val="007F5F4E"/>
    <w:rsid w:val="007F6138"/>
    <w:rsid w:val="007F73A4"/>
    <w:rsid w:val="007F74AD"/>
    <w:rsid w:val="007F7881"/>
    <w:rsid w:val="007F7ADB"/>
    <w:rsid w:val="008012A1"/>
    <w:rsid w:val="008038FB"/>
    <w:rsid w:val="00804040"/>
    <w:rsid w:val="00805CBC"/>
    <w:rsid w:val="0080700C"/>
    <w:rsid w:val="00811FE2"/>
    <w:rsid w:val="00820F62"/>
    <w:rsid w:val="00826176"/>
    <w:rsid w:val="0082700E"/>
    <w:rsid w:val="00827072"/>
    <w:rsid w:val="00830D0F"/>
    <w:rsid w:val="008318A3"/>
    <w:rsid w:val="008341F4"/>
    <w:rsid w:val="008349A3"/>
    <w:rsid w:val="00837564"/>
    <w:rsid w:val="00843CBD"/>
    <w:rsid w:val="00844FD8"/>
    <w:rsid w:val="00845347"/>
    <w:rsid w:val="00847AE7"/>
    <w:rsid w:val="00851181"/>
    <w:rsid w:val="008529CB"/>
    <w:rsid w:val="00854DA3"/>
    <w:rsid w:val="00855155"/>
    <w:rsid w:val="00855871"/>
    <w:rsid w:val="00856AC4"/>
    <w:rsid w:val="00863FC4"/>
    <w:rsid w:val="00865113"/>
    <w:rsid w:val="00867F8F"/>
    <w:rsid w:val="00871D6E"/>
    <w:rsid w:val="008733A4"/>
    <w:rsid w:val="00875A15"/>
    <w:rsid w:val="00877E29"/>
    <w:rsid w:val="008804C6"/>
    <w:rsid w:val="00885D07"/>
    <w:rsid w:val="00890E2D"/>
    <w:rsid w:val="00891D79"/>
    <w:rsid w:val="008926E2"/>
    <w:rsid w:val="00892C04"/>
    <w:rsid w:val="00896C19"/>
    <w:rsid w:val="00896F34"/>
    <w:rsid w:val="008A445B"/>
    <w:rsid w:val="008A5109"/>
    <w:rsid w:val="008A769C"/>
    <w:rsid w:val="008A7FD0"/>
    <w:rsid w:val="008B11BF"/>
    <w:rsid w:val="008B4315"/>
    <w:rsid w:val="008B720B"/>
    <w:rsid w:val="008B7C7D"/>
    <w:rsid w:val="008C0E8C"/>
    <w:rsid w:val="008C566C"/>
    <w:rsid w:val="008C7584"/>
    <w:rsid w:val="008D03A3"/>
    <w:rsid w:val="008D0A2B"/>
    <w:rsid w:val="008D1441"/>
    <w:rsid w:val="008D5738"/>
    <w:rsid w:val="008D5B26"/>
    <w:rsid w:val="008D5B69"/>
    <w:rsid w:val="008D6C81"/>
    <w:rsid w:val="008E1363"/>
    <w:rsid w:val="008E1B97"/>
    <w:rsid w:val="008E1F3B"/>
    <w:rsid w:val="008E290F"/>
    <w:rsid w:val="008E2BF1"/>
    <w:rsid w:val="008E382C"/>
    <w:rsid w:val="008E4818"/>
    <w:rsid w:val="008E5393"/>
    <w:rsid w:val="008E5CC5"/>
    <w:rsid w:val="008F0788"/>
    <w:rsid w:val="008F12F6"/>
    <w:rsid w:val="008F30A8"/>
    <w:rsid w:val="008F3274"/>
    <w:rsid w:val="008F4639"/>
    <w:rsid w:val="008F61D2"/>
    <w:rsid w:val="008F67BC"/>
    <w:rsid w:val="00901D4D"/>
    <w:rsid w:val="00910EB2"/>
    <w:rsid w:val="00910ED2"/>
    <w:rsid w:val="0091131E"/>
    <w:rsid w:val="00912D79"/>
    <w:rsid w:val="00913F52"/>
    <w:rsid w:val="009149E8"/>
    <w:rsid w:val="00917ABC"/>
    <w:rsid w:val="00920F0C"/>
    <w:rsid w:val="009216F1"/>
    <w:rsid w:val="00921D59"/>
    <w:rsid w:val="0092469D"/>
    <w:rsid w:val="0092657C"/>
    <w:rsid w:val="00927084"/>
    <w:rsid w:val="009274EE"/>
    <w:rsid w:val="00927F5E"/>
    <w:rsid w:val="009300C6"/>
    <w:rsid w:val="00930347"/>
    <w:rsid w:val="0093366C"/>
    <w:rsid w:val="009340B3"/>
    <w:rsid w:val="00935D90"/>
    <w:rsid w:val="00937CD8"/>
    <w:rsid w:val="009414CE"/>
    <w:rsid w:val="009458CD"/>
    <w:rsid w:val="00946ED6"/>
    <w:rsid w:val="00947205"/>
    <w:rsid w:val="009502F8"/>
    <w:rsid w:val="00950507"/>
    <w:rsid w:val="0095412F"/>
    <w:rsid w:val="00954534"/>
    <w:rsid w:val="009546B1"/>
    <w:rsid w:val="009551FE"/>
    <w:rsid w:val="00957C5C"/>
    <w:rsid w:val="00960F7E"/>
    <w:rsid w:val="0097048D"/>
    <w:rsid w:val="0097163F"/>
    <w:rsid w:val="009722B1"/>
    <w:rsid w:val="00973F04"/>
    <w:rsid w:val="009744B4"/>
    <w:rsid w:val="00976111"/>
    <w:rsid w:val="0098279E"/>
    <w:rsid w:val="00982AFC"/>
    <w:rsid w:val="00990FE7"/>
    <w:rsid w:val="009936DE"/>
    <w:rsid w:val="0099464F"/>
    <w:rsid w:val="00996D49"/>
    <w:rsid w:val="0099748F"/>
    <w:rsid w:val="0099794A"/>
    <w:rsid w:val="0099796F"/>
    <w:rsid w:val="009A30D5"/>
    <w:rsid w:val="009A31A7"/>
    <w:rsid w:val="009A4EAE"/>
    <w:rsid w:val="009A4F0E"/>
    <w:rsid w:val="009A5343"/>
    <w:rsid w:val="009A56A6"/>
    <w:rsid w:val="009A666B"/>
    <w:rsid w:val="009A6D82"/>
    <w:rsid w:val="009B3C7A"/>
    <w:rsid w:val="009B4AC1"/>
    <w:rsid w:val="009B557A"/>
    <w:rsid w:val="009B57D8"/>
    <w:rsid w:val="009B6EEA"/>
    <w:rsid w:val="009B7E15"/>
    <w:rsid w:val="009C3BE1"/>
    <w:rsid w:val="009C6FE8"/>
    <w:rsid w:val="009C70F7"/>
    <w:rsid w:val="009C7360"/>
    <w:rsid w:val="009C7986"/>
    <w:rsid w:val="009D0563"/>
    <w:rsid w:val="009D4045"/>
    <w:rsid w:val="009D786F"/>
    <w:rsid w:val="009E29E4"/>
    <w:rsid w:val="009E51F9"/>
    <w:rsid w:val="009E5543"/>
    <w:rsid w:val="009F05AB"/>
    <w:rsid w:val="009F32E8"/>
    <w:rsid w:val="009F3BB5"/>
    <w:rsid w:val="009F460F"/>
    <w:rsid w:val="009F79A9"/>
    <w:rsid w:val="009F7EC5"/>
    <w:rsid w:val="00A00D35"/>
    <w:rsid w:val="00A03062"/>
    <w:rsid w:val="00A0467E"/>
    <w:rsid w:val="00A06F6E"/>
    <w:rsid w:val="00A104B2"/>
    <w:rsid w:val="00A1064D"/>
    <w:rsid w:val="00A113AE"/>
    <w:rsid w:val="00A134A6"/>
    <w:rsid w:val="00A135ED"/>
    <w:rsid w:val="00A1465C"/>
    <w:rsid w:val="00A2062C"/>
    <w:rsid w:val="00A20AAD"/>
    <w:rsid w:val="00A26C4C"/>
    <w:rsid w:val="00A26EB7"/>
    <w:rsid w:val="00A37C30"/>
    <w:rsid w:val="00A40D9B"/>
    <w:rsid w:val="00A40FF5"/>
    <w:rsid w:val="00A41D28"/>
    <w:rsid w:val="00A426F9"/>
    <w:rsid w:val="00A42962"/>
    <w:rsid w:val="00A45EEE"/>
    <w:rsid w:val="00A46C8D"/>
    <w:rsid w:val="00A51CB9"/>
    <w:rsid w:val="00A52499"/>
    <w:rsid w:val="00A5368F"/>
    <w:rsid w:val="00A55D41"/>
    <w:rsid w:val="00A56BA3"/>
    <w:rsid w:val="00A608FF"/>
    <w:rsid w:val="00A6220B"/>
    <w:rsid w:val="00A66E01"/>
    <w:rsid w:val="00A71B92"/>
    <w:rsid w:val="00A74B68"/>
    <w:rsid w:val="00A74FC7"/>
    <w:rsid w:val="00A77EFE"/>
    <w:rsid w:val="00A803BF"/>
    <w:rsid w:val="00A8116A"/>
    <w:rsid w:val="00A81805"/>
    <w:rsid w:val="00A83866"/>
    <w:rsid w:val="00A83B03"/>
    <w:rsid w:val="00A84654"/>
    <w:rsid w:val="00A84910"/>
    <w:rsid w:val="00A84C34"/>
    <w:rsid w:val="00A85177"/>
    <w:rsid w:val="00A85DB0"/>
    <w:rsid w:val="00A860C8"/>
    <w:rsid w:val="00A86FEE"/>
    <w:rsid w:val="00A93ABF"/>
    <w:rsid w:val="00A93ADE"/>
    <w:rsid w:val="00A956B3"/>
    <w:rsid w:val="00A95E72"/>
    <w:rsid w:val="00AA176F"/>
    <w:rsid w:val="00AA26A5"/>
    <w:rsid w:val="00AA46FF"/>
    <w:rsid w:val="00AA4E86"/>
    <w:rsid w:val="00AA5158"/>
    <w:rsid w:val="00AB3578"/>
    <w:rsid w:val="00AB6760"/>
    <w:rsid w:val="00AB7B03"/>
    <w:rsid w:val="00AC0EC6"/>
    <w:rsid w:val="00AC13F3"/>
    <w:rsid w:val="00AC2E23"/>
    <w:rsid w:val="00AC4EDB"/>
    <w:rsid w:val="00AC72E2"/>
    <w:rsid w:val="00AD01A2"/>
    <w:rsid w:val="00AD0D45"/>
    <w:rsid w:val="00AD2321"/>
    <w:rsid w:val="00AD3167"/>
    <w:rsid w:val="00AD4C23"/>
    <w:rsid w:val="00AE018E"/>
    <w:rsid w:val="00AE2AE3"/>
    <w:rsid w:val="00AE3198"/>
    <w:rsid w:val="00AE66F0"/>
    <w:rsid w:val="00AE77F4"/>
    <w:rsid w:val="00AF1C31"/>
    <w:rsid w:val="00AF1E78"/>
    <w:rsid w:val="00AF47EC"/>
    <w:rsid w:val="00AF67C1"/>
    <w:rsid w:val="00AF6F25"/>
    <w:rsid w:val="00AF754E"/>
    <w:rsid w:val="00B00955"/>
    <w:rsid w:val="00B01309"/>
    <w:rsid w:val="00B03B61"/>
    <w:rsid w:val="00B05830"/>
    <w:rsid w:val="00B05983"/>
    <w:rsid w:val="00B12E80"/>
    <w:rsid w:val="00B150B7"/>
    <w:rsid w:val="00B16D16"/>
    <w:rsid w:val="00B17645"/>
    <w:rsid w:val="00B206B9"/>
    <w:rsid w:val="00B21898"/>
    <w:rsid w:val="00B228A1"/>
    <w:rsid w:val="00B25DC7"/>
    <w:rsid w:val="00B335DE"/>
    <w:rsid w:val="00B337C3"/>
    <w:rsid w:val="00B33DC1"/>
    <w:rsid w:val="00B34B39"/>
    <w:rsid w:val="00B35EE3"/>
    <w:rsid w:val="00B36B7C"/>
    <w:rsid w:val="00B37614"/>
    <w:rsid w:val="00B40826"/>
    <w:rsid w:val="00B41B8E"/>
    <w:rsid w:val="00B420B8"/>
    <w:rsid w:val="00B4536F"/>
    <w:rsid w:val="00B50B6B"/>
    <w:rsid w:val="00B53094"/>
    <w:rsid w:val="00B5452F"/>
    <w:rsid w:val="00B546E0"/>
    <w:rsid w:val="00B559A0"/>
    <w:rsid w:val="00B566FE"/>
    <w:rsid w:val="00B56B25"/>
    <w:rsid w:val="00B66416"/>
    <w:rsid w:val="00B67DB7"/>
    <w:rsid w:val="00B73732"/>
    <w:rsid w:val="00B73F03"/>
    <w:rsid w:val="00B8157A"/>
    <w:rsid w:val="00B82857"/>
    <w:rsid w:val="00B83968"/>
    <w:rsid w:val="00B83A56"/>
    <w:rsid w:val="00B87435"/>
    <w:rsid w:val="00B9093E"/>
    <w:rsid w:val="00B92614"/>
    <w:rsid w:val="00B9413C"/>
    <w:rsid w:val="00B946AA"/>
    <w:rsid w:val="00B94CFC"/>
    <w:rsid w:val="00B97D9C"/>
    <w:rsid w:val="00BA105F"/>
    <w:rsid w:val="00BA159B"/>
    <w:rsid w:val="00BA15DD"/>
    <w:rsid w:val="00BA621A"/>
    <w:rsid w:val="00BA6AE1"/>
    <w:rsid w:val="00BB02DA"/>
    <w:rsid w:val="00BB1D39"/>
    <w:rsid w:val="00BB3833"/>
    <w:rsid w:val="00BB3AF7"/>
    <w:rsid w:val="00BD035C"/>
    <w:rsid w:val="00BD0DD2"/>
    <w:rsid w:val="00BD1632"/>
    <w:rsid w:val="00BD19A8"/>
    <w:rsid w:val="00BD4F09"/>
    <w:rsid w:val="00BD57E8"/>
    <w:rsid w:val="00BE0504"/>
    <w:rsid w:val="00BE28EA"/>
    <w:rsid w:val="00BE2FC0"/>
    <w:rsid w:val="00BE4BF6"/>
    <w:rsid w:val="00BE5CF4"/>
    <w:rsid w:val="00BE63CD"/>
    <w:rsid w:val="00BF2EEF"/>
    <w:rsid w:val="00BF31F3"/>
    <w:rsid w:val="00BF38CF"/>
    <w:rsid w:val="00BF5971"/>
    <w:rsid w:val="00C004A9"/>
    <w:rsid w:val="00C02812"/>
    <w:rsid w:val="00C02ED7"/>
    <w:rsid w:val="00C045B3"/>
    <w:rsid w:val="00C123C3"/>
    <w:rsid w:val="00C125AF"/>
    <w:rsid w:val="00C1479F"/>
    <w:rsid w:val="00C15CA1"/>
    <w:rsid w:val="00C17CFC"/>
    <w:rsid w:val="00C2176D"/>
    <w:rsid w:val="00C240FF"/>
    <w:rsid w:val="00C32520"/>
    <w:rsid w:val="00C35E0F"/>
    <w:rsid w:val="00C41EDC"/>
    <w:rsid w:val="00C43D8F"/>
    <w:rsid w:val="00C478E9"/>
    <w:rsid w:val="00C47D37"/>
    <w:rsid w:val="00C52AC1"/>
    <w:rsid w:val="00C53C33"/>
    <w:rsid w:val="00C53D32"/>
    <w:rsid w:val="00C55F4B"/>
    <w:rsid w:val="00C57502"/>
    <w:rsid w:val="00C60899"/>
    <w:rsid w:val="00C61314"/>
    <w:rsid w:val="00C62295"/>
    <w:rsid w:val="00C62E0E"/>
    <w:rsid w:val="00C6493A"/>
    <w:rsid w:val="00C65B1B"/>
    <w:rsid w:val="00C6644B"/>
    <w:rsid w:val="00C66BEB"/>
    <w:rsid w:val="00C7000B"/>
    <w:rsid w:val="00C70FBD"/>
    <w:rsid w:val="00C723BF"/>
    <w:rsid w:val="00C8081A"/>
    <w:rsid w:val="00C81795"/>
    <w:rsid w:val="00C82261"/>
    <w:rsid w:val="00C839ED"/>
    <w:rsid w:val="00C85D70"/>
    <w:rsid w:val="00C86E42"/>
    <w:rsid w:val="00C87F3D"/>
    <w:rsid w:val="00C91A5E"/>
    <w:rsid w:val="00C93AAB"/>
    <w:rsid w:val="00CA4EE4"/>
    <w:rsid w:val="00CB0819"/>
    <w:rsid w:val="00CB0B9B"/>
    <w:rsid w:val="00CB19FB"/>
    <w:rsid w:val="00CB244A"/>
    <w:rsid w:val="00CB34E4"/>
    <w:rsid w:val="00CB4AED"/>
    <w:rsid w:val="00CB597B"/>
    <w:rsid w:val="00CB6DF6"/>
    <w:rsid w:val="00CC11D3"/>
    <w:rsid w:val="00CC1D4D"/>
    <w:rsid w:val="00CC492F"/>
    <w:rsid w:val="00CC7098"/>
    <w:rsid w:val="00CC779D"/>
    <w:rsid w:val="00CD2A43"/>
    <w:rsid w:val="00CD36AC"/>
    <w:rsid w:val="00CD62B2"/>
    <w:rsid w:val="00CD64B7"/>
    <w:rsid w:val="00CD64F5"/>
    <w:rsid w:val="00CD7EC6"/>
    <w:rsid w:val="00CE0CC7"/>
    <w:rsid w:val="00CE2C40"/>
    <w:rsid w:val="00CE3A39"/>
    <w:rsid w:val="00CE3C33"/>
    <w:rsid w:val="00CE60A1"/>
    <w:rsid w:val="00CE7B50"/>
    <w:rsid w:val="00CF084F"/>
    <w:rsid w:val="00CF1088"/>
    <w:rsid w:val="00CF129A"/>
    <w:rsid w:val="00CF231F"/>
    <w:rsid w:val="00CF38B5"/>
    <w:rsid w:val="00D02065"/>
    <w:rsid w:val="00D02513"/>
    <w:rsid w:val="00D076BD"/>
    <w:rsid w:val="00D07C54"/>
    <w:rsid w:val="00D101F1"/>
    <w:rsid w:val="00D10E6E"/>
    <w:rsid w:val="00D11FAB"/>
    <w:rsid w:val="00D13A53"/>
    <w:rsid w:val="00D155C1"/>
    <w:rsid w:val="00D1636D"/>
    <w:rsid w:val="00D202BE"/>
    <w:rsid w:val="00D21486"/>
    <w:rsid w:val="00D2239E"/>
    <w:rsid w:val="00D2387E"/>
    <w:rsid w:val="00D24938"/>
    <w:rsid w:val="00D27C06"/>
    <w:rsid w:val="00D319EA"/>
    <w:rsid w:val="00D3283B"/>
    <w:rsid w:val="00D33D6F"/>
    <w:rsid w:val="00D34066"/>
    <w:rsid w:val="00D3478E"/>
    <w:rsid w:val="00D351A0"/>
    <w:rsid w:val="00D36CF2"/>
    <w:rsid w:val="00D408E4"/>
    <w:rsid w:val="00D4157F"/>
    <w:rsid w:val="00D43348"/>
    <w:rsid w:val="00D441E2"/>
    <w:rsid w:val="00D44E86"/>
    <w:rsid w:val="00D4541E"/>
    <w:rsid w:val="00D50E9D"/>
    <w:rsid w:val="00D51FE7"/>
    <w:rsid w:val="00D52920"/>
    <w:rsid w:val="00D53324"/>
    <w:rsid w:val="00D544A2"/>
    <w:rsid w:val="00D54AE0"/>
    <w:rsid w:val="00D54D61"/>
    <w:rsid w:val="00D55BE3"/>
    <w:rsid w:val="00D57C5E"/>
    <w:rsid w:val="00D6247F"/>
    <w:rsid w:val="00D639BD"/>
    <w:rsid w:val="00D63F0E"/>
    <w:rsid w:val="00D6675C"/>
    <w:rsid w:val="00D67A66"/>
    <w:rsid w:val="00D73182"/>
    <w:rsid w:val="00D75D13"/>
    <w:rsid w:val="00D764B8"/>
    <w:rsid w:val="00D77690"/>
    <w:rsid w:val="00D81118"/>
    <w:rsid w:val="00D82199"/>
    <w:rsid w:val="00D83AB1"/>
    <w:rsid w:val="00D83EAB"/>
    <w:rsid w:val="00D84679"/>
    <w:rsid w:val="00D853B7"/>
    <w:rsid w:val="00D871E5"/>
    <w:rsid w:val="00D874B6"/>
    <w:rsid w:val="00D8786B"/>
    <w:rsid w:val="00D879B0"/>
    <w:rsid w:val="00D90D64"/>
    <w:rsid w:val="00D95FFB"/>
    <w:rsid w:val="00D97FB0"/>
    <w:rsid w:val="00DA03C3"/>
    <w:rsid w:val="00DA4265"/>
    <w:rsid w:val="00DA5D3C"/>
    <w:rsid w:val="00DB2265"/>
    <w:rsid w:val="00DB29CE"/>
    <w:rsid w:val="00DB3059"/>
    <w:rsid w:val="00DB4662"/>
    <w:rsid w:val="00DB4A29"/>
    <w:rsid w:val="00DB56CA"/>
    <w:rsid w:val="00DC2071"/>
    <w:rsid w:val="00DC44A8"/>
    <w:rsid w:val="00DC568E"/>
    <w:rsid w:val="00DC65C5"/>
    <w:rsid w:val="00DC66B9"/>
    <w:rsid w:val="00DC726A"/>
    <w:rsid w:val="00DC7A92"/>
    <w:rsid w:val="00DD168F"/>
    <w:rsid w:val="00DD3A80"/>
    <w:rsid w:val="00DD59C9"/>
    <w:rsid w:val="00DD7012"/>
    <w:rsid w:val="00DD708E"/>
    <w:rsid w:val="00DE0B31"/>
    <w:rsid w:val="00DE3027"/>
    <w:rsid w:val="00DE3501"/>
    <w:rsid w:val="00DE6AAF"/>
    <w:rsid w:val="00DE70C4"/>
    <w:rsid w:val="00DF0D18"/>
    <w:rsid w:val="00DF122F"/>
    <w:rsid w:val="00DF14CE"/>
    <w:rsid w:val="00DF1D38"/>
    <w:rsid w:val="00DF25D5"/>
    <w:rsid w:val="00DF2A65"/>
    <w:rsid w:val="00DF3009"/>
    <w:rsid w:val="00DF407A"/>
    <w:rsid w:val="00E0020A"/>
    <w:rsid w:val="00E029B3"/>
    <w:rsid w:val="00E02AD5"/>
    <w:rsid w:val="00E042D7"/>
    <w:rsid w:val="00E11160"/>
    <w:rsid w:val="00E11F4A"/>
    <w:rsid w:val="00E121DB"/>
    <w:rsid w:val="00E12A57"/>
    <w:rsid w:val="00E1353F"/>
    <w:rsid w:val="00E13F11"/>
    <w:rsid w:val="00E15A06"/>
    <w:rsid w:val="00E15AD9"/>
    <w:rsid w:val="00E1648D"/>
    <w:rsid w:val="00E17394"/>
    <w:rsid w:val="00E1783B"/>
    <w:rsid w:val="00E20CDD"/>
    <w:rsid w:val="00E2282F"/>
    <w:rsid w:val="00E248DF"/>
    <w:rsid w:val="00E25641"/>
    <w:rsid w:val="00E3210C"/>
    <w:rsid w:val="00E3333C"/>
    <w:rsid w:val="00E33FFB"/>
    <w:rsid w:val="00E37A88"/>
    <w:rsid w:val="00E37A9A"/>
    <w:rsid w:val="00E4239D"/>
    <w:rsid w:val="00E43104"/>
    <w:rsid w:val="00E43490"/>
    <w:rsid w:val="00E43A0F"/>
    <w:rsid w:val="00E44DCC"/>
    <w:rsid w:val="00E4515F"/>
    <w:rsid w:val="00E45588"/>
    <w:rsid w:val="00E470BD"/>
    <w:rsid w:val="00E47801"/>
    <w:rsid w:val="00E52351"/>
    <w:rsid w:val="00E55C09"/>
    <w:rsid w:val="00E5707C"/>
    <w:rsid w:val="00E61379"/>
    <w:rsid w:val="00E61F35"/>
    <w:rsid w:val="00E7099C"/>
    <w:rsid w:val="00E739F7"/>
    <w:rsid w:val="00E74803"/>
    <w:rsid w:val="00E76DFE"/>
    <w:rsid w:val="00E775F3"/>
    <w:rsid w:val="00E810BD"/>
    <w:rsid w:val="00E824D4"/>
    <w:rsid w:val="00E83BB2"/>
    <w:rsid w:val="00E85808"/>
    <w:rsid w:val="00E85D61"/>
    <w:rsid w:val="00E860E3"/>
    <w:rsid w:val="00E866BE"/>
    <w:rsid w:val="00E8675A"/>
    <w:rsid w:val="00E91DB6"/>
    <w:rsid w:val="00E9358B"/>
    <w:rsid w:val="00E93F76"/>
    <w:rsid w:val="00E94F1D"/>
    <w:rsid w:val="00E959C9"/>
    <w:rsid w:val="00EA1731"/>
    <w:rsid w:val="00EA4CA8"/>
    <w:rsid w:val="00EA7604"/>
    <w:rsid w:val="00EB4186"/>
    <w:rsid w:val="00EC1E37"/>
    <w:rsid w:val="00EC1EBA"/>
    <w:rsid w:val="00EC20B8"/>
    <w:rsid w:val="00EC2ED9"/>
    <w:rsid w:val="00EC31F7"/>
    <w:rsid w:val="00EC44E7"/>
    <w:rsid w:val="00EC5D32"/>
    <w:rsid w:val="00EC6037"/>
    <w:rsid w:val="00EC6A6A"/>
    <w:rsid w:val="00ED01B1"/>
    <w:rsid w:val="00ED1283"/>
    <w:rsid w:val="00ED156A"/>
    <w:rsid w:val="00ED26A0"/>
    <w:rsid w:val="00ED359A"/>
    <w:rsid w:val="00EE0EB3"/>
    <w:rsid w:val="00EE6376"/>
    <w:rsid w:val="00EE63E5"/>
    <w:rsid w:val="00EE6F91"/>
    <w:rsid w:val="00EF2C54"/>
    <w:rsid w:val="00EF3BF1"/>
    <w:rsid w:val="00EF4741"/>
    <w:rsid w:val="00EF4AA3"/>
    <w:rsid w:val="00EF6CEE"/>
    <w:rsid w:val="00EF74D4"/>
    <w:rsid w:val="00F02562"/>
    <w:rsid w:val="00F04FFA"/>
    <w:rsid w:val="00F05A8D"/>
    <w:rsid w:val="00F0660F"/>
    <w:rsid w:val="00F06AC5"/>
    <w:rsid w:val="00F06BE6"/>
    <w:rsid w:val="00F07305"/>
    <w:rsid w:val="00F1035B"/>
    <w:rsid w:val="00F1147C"/>
    <w:rsid w:val="00F13AA8"/>
    <w:rsid w:val="00F13B3C"/>
    <w:rsid w:val="00F15253"/>
    <w:rsid w:val="00F17EF1"/>
    <w:rsid w:val="00F20D50"/>
    <w:rsid w:val="00F2105A"/>
    <w:rsid w:val="00F23647"/>
    <w:rsid w:val="00F25F8F"/>
    <w:rsid w:val="00F2634D"/>
    <w:rsid w:val="00F346DF"/>
    <w:rsid w:val="00F35D09"/>
    <w:rsid w:val="00F35F8F"/>
    <w:rsid w:val="00F37C06"/>
    <w:rsid w:val="00F404BF"/>
    <w:rsid w:val="00F41534"/>
    <w:rsid w:val="00F420CB"/>
    <w:rsid w:val="00F42472"/>
    <w:rsid w:val="00F4369B"/>
    <w:rsid w:val="00F43C4D"/>
    <w:rsid w:val="00F44280"/>
    <w:rsid w:val="00F45EB4"/>
    <w:rsid w:val="00F462E9"/>
    <w:rsid w:val="00F4634D"/>
    <w:rsid w:val="00F46A05"/>
    <w:rsid w:val="00F51F5C"/>
    <w:rsid w:val="00F541AD"/>
    <w:rsid w:val="00F5473E"/>
    <w:rsid w:val="00F54C69"/>
    <w:rsid w:val="00F56915"/>
    <w:rsid w:val="00F61D11"/>
    <w:rsid w:val="00F633C2"/>
    <w:rsid w:val="00F70F94"/>
    <w:rsid w:val="00F728CC"/>
    <w:rsid w:val="00F72E70"/>
    <w:rsid w:val="00F73CBD"/>
    <w:rsid w:val="00F7450F"/>
    <w:rsid w:val="00F77379"/>
    <w:rsid w:val="00F81016"/>
    <w:rsid w:val="00F81B04"/>
    <w:rsid w:val="00F821C4"/>
    <w:rsid w:val="00F8269B"/>
    <w:rsid w:val="00F82DF5"/>
    <w:rsid w:val="00F86494"/>
    <w:rsid w:val="00F93068"/>
    <w:rsid w:val="00F95CBD"/>
    <w:rsid w:val="00FA3346"/>
    <w:rsid w:val="00FA47F6"/>
    <w:rsid w:val="00FA4DCC"/>
    <w:rsid w:val="00FA7708"/>
    <w:rsid w:val="00FA7817"/>
    <w:rsid w:val="00FA7FE1"/>
    <w:rsid w:val="00FB08A1"/>
    <w:rsid w:val="00FB5994"/>
    <w:rsid w:val="00FB5BD6"/>
    <w:rsid w:val="00FB7FE2"/>
    <w:rsid w:val="00FC07C4"/>
    <w:rsid w:val="00FC1BA3"/>
    <w:rsid w:val="00FC4191"/>
    <w:rsid w:val="00FC4483"/>
    <w:rsid w:val="00FC4E37"/>
    <w:rsid w:val="00FD0D27"/>
    <w:rsid w:val="00FD2FA8"/>
    <w:rsid w:val="00FD51DA"/>
    <w:rsid w:val="00FD75D7"/>
    <w:rsid w:val="00FE098A"/>
    <w:rsid w:val="00FE0F57"/>
    <w:rsid w:val="00FE3BEF"/>
    <w:rsid w:val="00FE607B"/>
    <w:rsid w:val="00FE63EA"/>
    <w:rsid w:val="00FE7BFA"/>
    <w:rsid w:val="00FF05ED"/>
    <w:rsid w:val="00FF2AB8"/>
    <w:rsid w:val="00FF2DD6"/>
    <w:rsid w:val="00FF2DEB"/>
    <w:rsid w:val="00FF3D56"/>
    <w:rsid w:val="00FF4107"/>
    <w:rsid w:val="00FF47AA"/>
    <w:rsid w:val="00FF49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FBC8BB"/>
  <w15:docId w15:val="{41F33353-C41A-9345-9F1D-9B7B72E4B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C65C5"/>
    <w:rPr>
      <w:sz w:val="24"/>
      <w:szCs w:val="24"/>
    </w:rPr>
  </w:style>
  <w:style w:type="paragraph" w:styleId="Heading1">
    <w:name w:val="heading 1"/>
    <w:basedOn w:val="Normal"/>
    <w:next w:val="Normal"/>
    <w:qFormat/>
    <w:rsid w:val="00026510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026510"/>
    <w:pPr>
      <w:keepNext/>
      <w:outlineLvl w:val="1"/>
    </w:pPr>
    <w:rPr>
      <w:b/>
      <w:bCs/>
      <w:sz w:val="26"/>
      <w:szCs w:val="28"/>
    </w:rPr>
  </w:style>
  <w:style w:type="paragraph" w:styleId="Heading3">
    <w:name w:val="heading 3"/>
    <w:basedOn w:val="Normal"/>
    <w:next w:val="Normal"/>
    <w:qFormat/>
    <w:rsid w:val="00026510"/>
    <w:pPr>
      <w:keepNext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026510"/>
    <w:pPr>
      <w:keepNext/>
      <w:spacing w:before="120"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qFormat/>
    <w:rsid w:val="00026510"/>
    <w:pPr>
      <w:keepNext/>
      <w:ind w:left="-288"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qFormat/>
    <w:rsid w:val="00026510"/>
    <w:pPr>
      <w:keepNext/>
      <w:outlineLvl w:val="5"/>
    </w:pPr>
    <w:rPr>
      <w:sz w:val="28"/>
    </w:rPr>
  </w:style>
  <w:style w:type="paragraph" w:styleId="Heading7">
    <w:name w:val="heading 7"/>
    <w:basedOn w:val="Normal"/>
    <w:next w:val="Normal"/>
    <w:qFormat/>
    <w:rsid w:val="00026510"/>
    <w:pPr>
      <w:keepNext/>
      <w:jc w:val="center"/>
      <w:outlineLvl w:val="6"/>
    </w:pPr>
    <w:rPr>
      <w:i/>
      <w:sz w:val="28"/>
    </w:rPr>
  </w:style>
  <w:style w:type="paragraph" w:styleId="Heading8">
    <w:name w:val="heading 8"/>
    <w:basedOn w:val="Normal"/>
    <w:next w:val="Normal"/>
    <w:qFormat/>
    <w:rsid w:val="00026510"/>
    <w:pPr>
      <w:keepNext/>
      <w:jc w:val="center"/>
      <w:outlineLvl w:val="7"/>
    </w:pPr>
    <w:rPr>
      <w:b/>
      <w:iCs/>
      <w:sz w:val="32"/>
      <w:szCs w:val="28"/>
    </w:rPr>
  </w:style>
  <w:style w:type="paragraph" w:styleId="Heading9">
    <w:name w:val="heading 9"/>
    <w:basedOn w:val="Normal"/>
    <w:next w:val="Normal"/>
    <w:qFormat/>
    <w:rsid w:val="00026510"/>
    <w:pPr>
      <w:keepNext/>
      <w:spacing w:before="120"/>
      <w:ind w:right="-465"/>
      <w:jc w:val="both"/>
      <w:outlineLvl w:val="8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qFormat/>
    <w:rsid w:val="00026510"/>
    <w:pPr>
      <w:jc w:val="center"/>
    </w:pPr>
    <w:rPr>
      <w:b/>
      <w:bCs/>
      <w:sz w:val="36"/>
    </w:rPr>
  </w:style>
  <w:style w:type="paragraph" w:styleId="BodyText">
    <w:name w:val="Body Text"/>
    <w:basedOn w:val="Normal"/>
    <w:rsid w:val="00026510"/>
    <w:rPr>
      <w:sz w:val="28"/>
    </w:rPr>
  </w:style>
  <w:style w:type="paragraph" w:styleId="Title">
    <w:name w:val="Title"/>
    <w:basedOn w:val="Normal"/>
    <w:qFormat/>
    <w:rsid w:val="00026510"/>
    <w:pPr>
      <w:jc w:val="center"/>
    </w:pPr>
    <w:rPr>
      <w:b/>
      <w:bCs/>
      <w:sz w:val="36"/>
    </w:rPr>
  </w:style>
  <w:style w:type="paragraph" w:styleId="BodyTextIndent">
    <w:name w:val="Body Text Indent"/>
    <w:basedOn w:val="Normal"/>
    <w:rsid w:val="00026510"/>
    <w:pPr>
      <w:ind w:left="1080" w:hanging="360"/>
      <w:jc w:val="both"/>
    </w:pPr>
    <w:rPr>
      <w:sz w:val="28"/>
    </w:rPr>
  </w:style>
  <w:style w:type="paragraph" w:styleId="BodyText2">
    <w:name w:val="Body Text 2"/>
    <w:basedOn w:val="Normal"/>
    <w:rsid w:val="00026510"/>
    <w:pPr>
      <w:jc w:val="both"/>
    </w:pPr>
    <w:rPr>
      <w:sz w:val="28"/>
    </w:rPr>
  </w:style>
  <w:style w:type="paragraph" w:styleId="BodyTextIndent2">
    <w:name w:val="Body Text Indent 2"/>
    <w:basedOn w:val="Normal"/>
    <w:rsid w:val="00026510"/>
    <w:pPr>
      <w:spacing w:before="120"/>
      <w:ind w:left="540" w:hanging="180"/>
      <w:jc w:val="both"/>
    </w:pPr>
    <w:rPr>
      <w:sz w:val="28"/>
      <w:szCs w:val="28"/>
    </w:rPr>
  </w:style>
  <w:style w:type="paragraph" w:styleId="BodyTextIndent3">
    <w:name w:val="Body Text Indent 3"/>
    <w:basedOn w:val="Normal"/>
    <w:rsid w:val="00026510"/>
    <w:pPr>
      <w:ind w:left="720"/>
    </w:pPr>
    <w:rPr>
      <w:sz w:val="28"/>
    </w:rPr>
  </w:style>
  <w:style w:type="paragraph" w:styleId="BodyText3">
    <w:name w:val="Body Text 3"/>
    <w:basedOn w:val="Normal"/>
    <w:rsid w:val="00026510"/>
    <w:pPr>
      <w:spacing w:before="120"/>
      <w:ind w:right="-465"/>
      <w:jc w:val="both"/>
    </w:pPr>
    <w:rPr>
      <w:sz w:val="26"/>
      <w:szCs w:val="28"/>
    </w:rPr>
  </w:style>
  <w:style w:type="paragraph" w:styleId="BlockText">
    <w:name w:val="Block Text"/>
    <w:basedOn w:val="Normal"/>
    <w:rsid w:val="00026510"/>
    <w:pPr>
      <w:tabs>
        <w:tab w:val="left" w:pos="180"/>
      </w:tabs>
      <w:spacing w:before="120"/>
      <w:ind w:left="181" w:right="-465"/>
    </w:pPr>
    <w:rPr>
      <w:sz w:val="28"/>
      <w:szCs w:val="28"/>
    </w:rPr>
  </w:style>
  <w:style w:type="table" w:styleId="TableGrid">
    <w:name w:val="Table Grid"/>
    <w:basedOn w:val="TableNormal"/>
    <w:rsid w:val="00CD7E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AC4E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C4ED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8157A"/>
  </w:style>
  <w:style w:type="paragraph" w:styleId="BalloonText">
    <w:name w:val="Balloon Text"/>
    <w:basedOn w:val="Normal"/>
    <w:link w:val="BalloonTextChar"/>
    <w:semiHidden/>
    <w:unhideWhenUsed/>
    <w:rsid w:val="0005161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semiHidden/>
    <w:rsid w:val="0005161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73F03"/>
    <w:pPr>
      <w:ind w:left="720"/>
      <w:contextualSpacing/>
    </w:pPr>
  </w:style>
  <w:style w:type="character" w:styleId="CommentReference">
    <w:name w:val="annotation reference"/>
    <w:semiHidden/>
    <w:unhideWhenUsed/>
    <w:rsid w:val="00DD168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D16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D168F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D168F"/>
    <w:rPr>
      <w:b/>
      <w:bCs/>
    </w:rPr>
  </w:style>
  <w:style w:type="character" w:customStyle="1" w:styleId="CommentSubjectChar">
    <w:name w:val="Comment Subject Char"/>
    <w:link w:val="CommentSubject"/>
    <w:semiHidden/>
    <w:rsid w:val="00DD168F"/>
    <w:rPr>
      <w:b/>
      <w:bCs/>
    </w:rPr>
  </w:style>
  <w:style w:type="paragraph" w:customStyle="1" w:styleId="0L7-list">
    <w:name w:val="0L7_- list"/>
    <w:basedOn w:val="ListParagraph"/>
    <w:link w:val="0L7-listChar"/>
    <w:autoRedefine/>
    <w:qFormat/>
    <w:rsid w:val="00F42472"/>
    <w:pPr>
      <w:tabs>
        <w:tab w:val="left" w:pos="851"/>
        <w:tab w:val="left" w:pos="1134"/>
      </w:tabs>
      <w:spacing w:before="120" w:after="120" w:line="288" w:lineRule="auto"/>
      <w:ind w:left="0" w:firstLine="567"/>
      <w:jc w:val="both"/>
    </w:pPr>
    <w:rPr>
      <w:rFonts w:eastAsia="Calibri"/>
      <w:color w:val="000000"/>
      <w:sz w:val="28"/>
      <w:szCs w:val="28"/>
    </w:rPr>
  </w:style>
  <w:style w:type="character" w:customStyle="1" w:styleId="0L7-listChar">
    <w:name w:val="0L7_- list Char"/>
    <w:link w:val="0L7-list"/>
    <w:rsid w:val="00F42472"/>
    <w:rPr>
      <w:rFonts w:eastAsia="Calibri"/>
      <w:color w:val="000000"/>
      <w:sz w:val="28"/>
      <w:szCs w:val="28"/>
    </w:rPr>
  </w:style>
  <w:style w:type="paragraph" w:customStyle="1" w:styleId="0L8list">
    <w:name w:val="0L8_+ list"/>
    <w:basedOn w:val="ListParagraph"/>
    <w:link w:val="0L8listChar"/>
    <w:autoRedefine/>
    <w:qFormat/>
    <w:rsid w:val="007D0D4C"/>
    <w:pPr>
      <w:tabs>
        <w:tab w:val="left" w:pos="851"/>
        <w:tab w:val="left" w:pos="1021"/>
      </w:tabs>
      <w:spacing w:before="120" w:after="120" w:line="259" w:lineRule="auto"/>
      <w:jc w:val="both"/>
    </w:pPr>
    <w:rPr>
      <w:rFonts w:eastAsia="Calibri"/>
      <w:noProof/>
      <w:color w:val="FF0000"/>
      <w:sz w:val="28"/>
      <w:szCs w:val="28"/>
    </w:rPr>
  </w:style>
  <w:style w:type="character" w:customStyle="1" w:styleId="0L8listChar">
    <w:name w:val="0L8_+ list Char"/>
    <w:link w:val="0L8list"/>
    <w:rsid w:val="007D0D4C"/>
    <w:rPr>
      <w:rFonts w:eastAsia="Calibri"/>
      <w:noProof/>
      <w:color w:val="FF0000"/>
      <w:sz w:val="28"/>
      <w:szCs w:val="28"/>
    </w:rPr>
  </w:style>
  <w:style w:type="character" w:customStyle="1" w:styleId="HeaderChar">
    <w:name w:val="Header Char"/>
    <w:link w:val="Header"/>
    <w:uiPriority w:val="99"/>
    <w:rsid w:val="00E4515F"/>
    <w:rPr>
      <w:sz w:val="24"/>
      <w:szCs w:val="24"/>
    </w:rPr>
  </w:style>
  <w:style w:type="paragraph" w:styleId="Revision">
    <w:name w:val="Revision"/>
    <w:hidden/>
    <w:uiPriority w:val="99"/>
    <w:semiHidden/>
    <w:rsid w:val="00FA47F6"/>
    <w:rPr>
      <w:sz w:val="24"/>
      <w:szCs w:val="24"/>
    </w:rPr>
  </w:style>
  <w:style w:type="paragraph" w:customStyle="1" w:styleId="Default">
    <w:name w:val="Default"/>
    <w:rsid w:val="002F7757"/>
    <w:pPr>
      <w:autoSpaceDE w:val="0"/>
      <w:autoSpaceDN w:val="0"/>
      <w:adjustRightInd w:val="0"/>
    </w:pPr>
    <w:rPr>
      <w:color w:val="000000"/>
      <w:sz w:val="24"/>
      <w:szCs w:val="24"/>
      <w:lang w:val="vi-VN" w:eastAsia="vi-VN"/>
    </w:rPr>
  </w:style>
  <w:style w:type="character" w:styleId="Hyperlink">
    <w:name w:val="Hyperlink"/>
    <w:unhideWhenUsed/>
    <w:rsid w:val="007F6138"/>
    <w:rPr>
      <w:color w:val="0563C1"/>
      <w:u w:val="single"/>
    </w:rPr>
  </w:style>
  <w:style w:type="numbering" w:customStyle="1" w:styleId="CurrentList1">
    <w:name w:val="Current List1"/>
    <w:uiPriority w:val="99"/>
    <w:rsid w:val="00E43104"/>
    <w:pPr>
      <w:numPr>
        <w:numId w:val="3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31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CEFC7A-B882-4005-9596-DA175A533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</Pages>
  <Words>2621</Words>
  <Characters>14941</Characters>
  <Application>Microsoft Office Word</Application>
  <DocSecurity>0</DocSecurity>
  <Lines>124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TRUNG TÂM QUẢN LÝ BAY DD VIỆT NAM PHÒNG KỸ THUẬT-CÔNG NGHỆ</vt:lpstr>
      <vt:lpstr>TRUNG TÂM QUẢN LÝ BAY DD VIỆT NAM PHÒNG KỸ THUẬT-CÔNG NGHỆ</vt:lpstr>
    </vt:vector>
  </TitlesOfParts>
  <Company>KTCN Q93H6-W8JXV-VM2TF-D9C9G-2FP26</Company>
  <LinksUpToDate>false</LinksUpToDate>
  <CharactersWithSpaces>17527</CharactersWithSpaces>
  <SharedDoc>false</SharedDoc>
  <HLinks>
    <vt:vector size="6" baseType="variant">
      <vt:variant>
        <vt:i4>5177451</vt:i4>
      </vt:variant>
      <vt:variant>
        <vt:i4>0</vt:i4>
      </vt:variant>
      <vt:variant>
        <vt:i4>0</vt:i4>
      </vt:variant>
      <vt:variant>
        <vt:i4>5</vt:i4>
      </vt:variant>
      <vt:variant>
        <vt:lpwstr>mailto:tech@vatm.vn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TRUNG TÂM QUẢN LÝ BAY DD VIỆT NAM PHÒNG KỸ THUẬT-CÔNG NGHỆ</dc:title>
  <dc:subject/>
  <dc:creator>Sinh</dc:creator>
  <cp:keywords/>
  <cp:lastModifiedBy>Manh Tung Nguyen</cp:lastModifiedBy>
  <cp:revision>8</cp:revision>
  <cp:lastPrinted>2024-03-14T10:14:00Z</cp:lastPrinted>
  <dcterms:created xsi:type="dcterms:W3CDTF">2025-09-02T19:58:00Z</dcterms:created>
  <dcterms:modified xsi:type="dcterms:W3CDTF">2026-01-08T16:18:00Z</dcterms:modified>
</cp:coreProperties>
</file>